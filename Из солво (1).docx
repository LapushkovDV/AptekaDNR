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18BE6" w14:textId="77777777" w:rsidR="00C53912" w:rsidRPr="00124DD6" w:rsidRDefault="00C53912" w:rsidP="00C53912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jc w:val="left"/>
        <w:rPr>
          <w:rFonts w:ascii="Arial" w:hAnsi="Arial" w:cs="Arial"/>
          <w:bCs/>
          <w:iCs/>
          <w:szCs w:val="28"/>
        </w:rPr>
      </w:pPr>
      <w:bookmarkStart w:id="0" w:name="_Toc215488179"/>
      <w:bookmarkStart w:id="1" w:name="_GoBack"/>
      <w:bookmarkEnd w:id="1"/>
      <w:r w:rsidRPr="00124DD6">
        <w:rPr>
          <w:rFonts w:ascii="Arial" w:hAnsi="Arial" w:cs="Arial"/>
          <w:bCs/>
          <w:iCs/>
          <w:szCs w:val="28"/>
        </w:rPr>
        <w:t>Сообщения, поступающие из Системы управления складом</w:t>
      </w:r>
      <w:bookmarkEnd w:id="0"/>
    </w:p>
    <w:p w14:paraId="3670C9CD" w14:textId="77777777" w:rsidR="00C53912" w:rsidRPr="00124DD6" w:rsidRDefault="00C53912" w:rsidP="00C53912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jc w:val="left"/>
        <w:rPr>
          <w:rFonts w:ascii="Arial" w:hAnsi="Arial"/>
          <w:bCs/>
          <w:sz w:val="32"/>
          <w:szCs w:val="32"/>
          <w:lang w:val="x-none"/>
        </w:rPr>
      </w:pPr>
      <w:bookmarkStart w:id="2" w:name="_2r0uhxc" w:colFirst="0" w:colLast="0"/>
      <w:bookmarkStart w:id="3" w:name="_1664s55" w:colFirst="0" w:colLast="0"/>
      <w:bookmarkStart w:id="4" w:name="_Toc215488180"/>
      <w:bookmarkEnd w:id="2"/>
      <w:bookmarkEnd w:id="3"/>
      <w:r w:rsidRPr="00124DD6">
        <w:rPr>
          <w:rFonts w:ascii="Arial" w:hAnsi="Arial"/>
          <w:bCs/>
          <w:sz w:val="32"/>
          <w:szCs w:val="32"/>
          <w:lang w:val="x-none"/>
        </w:rPr>
        <w:t>Обмен справочниками</w:t>
      </w:r>
      <w:bookmarkEnd w:id="4"/>
    </w:p>
    <w:p w14:paraId="1FFA8FBF" w14:textId="77777777" w:rsidR="00C53912" w:rsidRPr="005217BD" w:rsidRDefault="00C53912" w:rsidP="00C53912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szCs w:val="28"/>
        </w:rPr>
      </w:pPr>
      <w:bookmarkStart w:id="5" w:name="_Ref190452843"/>
      <w:bookmarkStart w:id="6" w:name="_Ref190453433"/>
      <w:bookmarkStart w:id="7" w:name="_Toc215488181"/>
      <w:r w:rsidRPr="005217BD">
        <w:rPr>
          <w:rFonts w:ascii="Arial" w:hAnsi="Arial"/>
          <w:bCs/>
          <w:szCs w:val="28"/>
        </w:rPr>
        <w:t>Информация о сериях товара &lt;</w:t>
      </w:r>
      <w:r>
        <w:rPr>
          <w:lang w:val="en-US"/>
        </w:rPr>
        <w:t>batch</w:t>
      </w:r>
      <w:r w:rsidRPr="005217BD">
        <w:rPr>
          <w:rFonts w:ascii="Arial" w:hAnsi="Arial"/>
          <w:bCs/>
          <w:szCs w:val="28"/>
        </w:rPr>
        <w:t>&gt;</w:t>
      </w:r>
      <w:bookmarkEnd w:id="5"/>
      <w:bookmarkEnd w:id="6"/>
      <w:bookmarkEnd w:id="7"/>
    </w:p>
    <w:p w14:paraId="6A6956CB" w14:textId="77777777" w:rsidR="00C53912" w:rsidRPr="005217BD" w:rsidRDefault="00C53912" w:rsidP="00C53912">
      <w:pPr>
        <w:pBdr>
          <w:top w:val="nil"/>
          <w:left w:val="nil"/>
          <w:bottom w:val="nil"/>
          <w:right w:val="nil"/>
          <w:between w:val="nil"/>
        </w:pBdr>
        <w:ind w:firstLine="567"/>
      </w:pPr>
      <w:r w:rsidRPr="005217BD">
        <w:t>Передается в ГС по событию корректировки значений справочника товарных партий в СУ.</w:t>
      </w:r>
    </w:p>
    <w:p w14:paraId="6633A3BA" w14:textId="77777777" w:rsidR="00C53912" w:rsidRPr="005217BD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</w:pPr>
      <w:r w:rsidRPr="005217BD">
        <w:rPr>
          <w:iCs/>
        </w:rPr>
        <w:t xml:space="preserve">Таблица </w:t>
      </w:r>
      <w:r w:rsidRPr="005217BD">
        <w:rPr>
          <w:iCs/>
          <w:lang w:val="en-US"/>
        </w:rPr>
        <w:fldChar w:fldCharType="begin"/>
      </w:r>
      <w:r w:rsidRPr="005217BD">
        <w:rPr>
          <w:iCs/>
        </w:rPr>
        <w:instrText xml:space="preserve"> </w:instrText>
      </w:r>
      <w:r w:rsidRPr="005217BD">
        <w:rPr>
          <w:iCs/>
          <w:lang w:val="en-US"/>
        </w:rPr>
        <w:instrText>SEQ</w:instrText>
      </w:r>
      <w:r w:rsidRPr="005217BD">
        <w:rPr>
          <w:iCs/>
        </w:rPr>
        <w:instrText xml:space="preserve"> "</w:instrText>
      </w:r>
      <w:r w:rsidRPr="005217BD">
        <w:rPr>
          <w:iCs/>
          <w:lang w:val="en-US"/>
        </w:rPr>
        <w:instrText>AutoNr</w:instrText>
      </w:r>
      <w:r w:rsidRPr="005217BD">
        <w:rPr>
          <w:iCs/>
        </w:rPr>
        <w:instrText>" \*</w:instrText>
      </w:r>
      <w:r w:rsidRPr="005217BD">
        <w:rPr>
          <w:iCs/>
          <w:lang w:val="en-US"/>
        </w:rPr>
        <w:instrText>Arabic</w:instrText>
      </w:r>
      <w:r w:rsidRPr="005217BD">
        <w:rPr>
          <w:iCs/>
        </w:rPr>
        <w:instrText xml:space="preserve"> </w:instrText>
      </w:r>
      <w:r w:rsidRPr="005217BD">
        <w:rPr>
          <w:iCs/>
          <w:lang w:val="en-US"/>
        </w:rPr>
        <w:fldChar w:fldCharType="separate"/>
      </w:r>
      <w:r w:rsidRPr="004C1983">
        <w:rPr>
          <w:iCs/>
          <w:noProof/>
        </w:rPr>
        <w:t>24</w:t>
      </w:r>
      <w:r w:rsidRPr="005217BD">
        <w:rPr>
          <w:iCs/>
          <w:lang w:val="en-US"/>
        </w:rPr>
        <w:fldChar w:fldCharType="end"/>
      </w:r>
      <w:r w:rsidRPr="005217BD">
        <w:t xml:space="preserve"> Атрибуты тэга «Товарная партия» &lt;</w:t>
      </w:r>
      <w:r>
        <w:rPr>
          <w:lang w:val="en-US"/>
        </w:rPr>
        <w:t>batch</w:t>
      </w:r>
      <w:r w:rsidRPr="005217BD">
        <w:t>&gt;</w:t>
      </w:r>
    </w:p>
    <w:tbl>
      <w:tblPr>
        <w:tblStyle w:val="31"/>
        <w:tblW w:w="91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23"/>
        <w:gridCol w:w="1779"/>
        <w:gridCol w:w="5239"/>
      </w:tblGrid>
      <w:tr w:rsidR="00C53912" w:rsidRPr="005217BD" w14:paraId="339CFF75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61D0BAE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3560EBF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t>Тип (Размер)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806485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t>Назначение</w:t>
            </w:r>
          </w:p>
        </w:tc>
      </w:tr>
      <w:tr w:rsidR="00C53912" w:rsidRPr="005217BD" w14:paraId="684A2D07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010DBD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225E3">
              <w:t>messageId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78C428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</w:t>
            </w:r>
            <w:r w:rsidRPr="005217BD">
              <w:rPr>
                <w:lang w:val="en-US"/>
              </w:rPr>
              <w:t>255</w:t>
            </w:r>
            <w:r w:rsidRPr="005217BD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0A0AB9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225E3">
              <w:t>Уникальный идентификатор сообщения СУ</w:t>
            </w:r>
          </w:p>
        </w:tc>
      </w:tr>
      <w:tr w:rsidR="00C53912" w:rsidRPr="005217BD" w14:paraId="2287787A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0AE4CE0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rPr>
                <w:lang w:val="en-US"/>
              </w:rPr>
              <w:t>i</w:t>
            </w:r>
            <w:proofErr w:type="spellEnd"/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C7CCFF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</w:t>
            </w:r>
            <w:r w:rsidRPr="005217BD">
              <w:rPr>
                <w:lang w:val="en-US"/>
              </w:rPr>
              <w:t>255</w:t>
            </w:r>
            <w:r w:rsidRPr="005217BD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101F24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Уникальный идентификатор товарной партии в справочнике ГС</w:t>
            </w:r>
          </w:p>
        </w:tc>
      </w:tr>
      <w:tr w:rsidR="00C53912" w:rsidRPr="005217BD" w14:paraId="4DF0EC0F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25B657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name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D0EF2A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73E3A4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217BD">
              <w:t>Наименование партии</w:t>
            </w:r>
          </w:p>
        </w:tc>
      </w:tr>
      <w:tr w:rsidR="00C53912" w:rsidRPr="005217BD" w14:paraId="1CDBA6B1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9CE15A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sku</w:t>
            </w:r>
            <w:proofErr w:type="spellEnd"/>
            <w:r w:rsidRPr="005217BD">
              <w:rPr>
                <w:lang w:val="en-US"/>
              </w:rPr>
              <w:t>I</w:t>
            </w:r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37E14BB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EE3E60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Уникальный идентификатор товара в справочнике предприятия</w:t>
            </w:r>
          </w:p>
        </w:tc>
      </w:tr>
      <w:tr w:rsidR="00C53912" w:rsidRPr="005217BD" w14:paraId="467B433F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196A885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production</w:t>
            </w:r>
            <w:proofErr w:type="spellEnd"/>
            <w:r w:rsidRPr="005217BD">
              <w:rPr>
                <w:lang w:val="en-US"/>
              </w:rPr>
              <w:t>D</w:t>
            </w:r>
            <w:proofErr w:type="spellStart"/>
            <w:r w:rsidRPr="005217BD">
              <w:t>ate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BCBD672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EED557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Дата производства</w:t>
            </w:r>
          </w:p>
        </w:tc>
      </w:tr>
      <w:tr w:rsidR="00C53912" w:rsidRPr="005217BD" w14:paraId="50B3AEDE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1CF9D29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02082B">
              <w:t>expiration</w:t>
            </w:r>
            <w:proofErr w:type="spellEnd"/>
            <w:r w:rsidRPr="005217BD">
              <w:rPr>
                <w:lang w:val="en-US"/>
              </w:rPr>
              <w:t>D</w:t>
            </w:r>
            <w:proofErr w:type="spellStart"/>
            <w:r w:rsidRPr="005217BD">
              <w:t>ate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4CCD622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3F9E97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Дата «годен до:»</w:t>
            </w:r>
          </w:p>
        </w:tc>
      </w:tr>
      <w:tr w:rsidR="00C53912" w:rsidRPr="005217BD" w14:paraId="4A06E9A3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485457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manufacturer</w:t>
            </w:r>
            <w:proofErr w:type="spellEnd"/>
            <w:r w:rsidRPr="005217BD">
              <w:rPr>
                <w:lang w:val="en-US"/>
              </w:rPr>
              <w:t>I</w:t>
            </w:r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D85158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B5583C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</w:t>
            </w:r>
            <w:r w:rsidRPr="0002082B">
              <w:t>оставщик товара</w:t>
            </w:r>
          </w:p>
        </w:tc>
      </w:tr>
      <w:tr w:rsidR="00C53912" w:rsidRPr="005217BD" w14:paraId="575254D0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3DE504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vendor</w:t>
            </w:r>
            <w:proofErr w:type="spellEnd"/>
            <w:r w:rsidRPr="005217BD">
              <w:rPr>
                <w:lang w:val="en-US"/>
              </w:rPr>
              <w:t>B</w:t>
            </w:r>
            <w:proofErr w:type="spellStart"/>
            <w:r w:rsidRPr="005217BD">
              <w:t>atch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8772EB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Varchar2(128)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505824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 xml:space="preserve">Партия </w:t>
            </w:r>
            <w:r>
              <w:t>производителя</w:t>
            </w:r>
          </w:p>
        </w:tc>
      </w:tr>
      <w:tr w:rsidR="00C53912" w:rsidRPr="005217BD" w14:paraId="788FB800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8C9372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status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0134C4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Char</w:t>
            </w:r>
            <w:proofErr w:type="spellEnd"/>
            <w:r w:rsidRPr="005217BD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51E71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Статус товарной партии</w:t>
            </w:r>
            <w:r>
              <w:t>. Возможные значения:</w:t>
            </w:r>
          </w:p>
          <w:p w14:paraId="2E1B5DC9" w14:textId="77777777" w:rsidR="00C53912" w:rsidRDefault="00C53912" w:rsidP="001F0948">
            <w:pPr>
              <w:pStyle w:val="a7"/>
              <w:numPr>
                <w:ilvl w:val="0"/>
                <w:numId w:val="29"/>
              </w:numPr>
            </w:pPr>
            <w:r w:rsidRPr="00CF765A">
              <w:t>«G» -Годен</w:t>
            </w:r>
            <w:r>
              <w:t>;</w:t>
            </w:r>
          </w:p>
          <w:p w14:paraId="6AE9A83B" w14:textId="77777777" w:rsidR="00C53912" w:rsidRDefault="00C53912" w:rsidP="001F0948">
            <w:pPr>
              <w:pStyle w:val="a7"/>
              <w:numPr>
                <w:ilvl w:val="0"/>
                <w:numId w:val="29"/>
              </w:numPr>
            </w:pPr>
            <w:r w:rsidRPr="00CF765A">
              <w:t>«Q»- Карантин</w:t>
            </w:r>
            <w:r>
              <w:t>;</w:t>
            </w:r>
          </w:p>
          <w:p w14:paraId="20E7D2D3" w14:textId="77777777" w:rsidR="00C53912" w:rsidRPr="00C2249E" w:rsidRDefault="00C53912" w:rsidP="001F0948">
            <w:pPr>
              <w:pStyle w:val="a7"/>
              <w:numPr>
                <w:ilvl w:val="0"/>
                <w:numId w:val="29"/>
              </w:numPr>
            </w:pPr>
            <w:r w:rsidRPr="00CF765A">
              <w:t>«R» - Брак</w:t>
            </w:r>
            <w:r w:rsidRPr="0022595D">
              <w:t>.</w:t>
            </w:r>
          </w:p>
        </w:tc>
      </w:tr>
      <w:tr w:rsidR="00C53912" w:rsidRPr="005217BD" w14:paraId="2B979529" w14:textId="77777777" w:rsidTr="001F0948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C92BF8D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5217BD">
              <w:rPr>
                <w:lang w:val="en-US"/>
              </w:rPr>
              <w:t>regExciseFlag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CB5F42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Char</w:t>
            </w:r>
            <w:proofErr w:type="spellEnd"/>
            <w:r w:rsidRPr="005217BD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125B6A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Флаг необходимости учета марок</w:t>
            </w:r>
          </w:p>
          <w:p w14:paraId="0049D5B1" w14:textId="77777777" w:rsidR="00C53912" w:rsidRPr="005217B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i/>
              </w:rPr>
              <w:t>Значение по умолчанию: “</w:t>
            </w:r>
            <w:r w:rsidRPr="005217BD">
              <w:rPr>
                <w:i/>
                <w:lang w:val="en-US"/>
              </w:rPr>
              <w:t>f</w:t>
            </w:r>
            <w:r w:rsidRPr="005217BD">
              <w:rPr>
                <w:i/>
              </w:rPr>
              <w:t xml:space="preserve">” </w:t>
            </w:r>
          </w:p>
        </w:tc>
      </w:tr>
    </w:tbl>
    <w:p w14:paraId="7141FFAA" w14:textId="77777777" w:rsidR="00C53912" w:rsidRPr="005217BD" w:rsidRDefault="00C53912" w:rsidP="00C53912">
      <w:pPr>
        <w:spacing w:after="0"/>
        <w:ind w:firstLine="567"/>
      </w:pPr>
    </w:p>
    <w:p w14:paraId="0BFA06B6" w14:textId="77777777" w:rsidR="00C53912" w:rsidRPr="005217BD" w:rsidRDefault="00C53912" w:rsidP="00C53912">
      <w:pPr>
        <w:spacing w:after="0"/>
        <w:ind w:firstLine="567"/>
        <w:rPr>
          <w:lang w:val="en-US"/>
        </w:rPr>
      </w:pPr>
      <w:r w:rsidRPr="005217BD">
        <w:t>Пример</w:t>
      </w:r>
      <w:r w:rsidRPr="005217BD">
        <w:rPr>
          <w:lang w:val="en-US"/>
        </w:rPr>
        <w:t>:</w:t>
      </w:r>
    </w:p>
    <w:p w14:paraId="11E0219A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>{</w:t>
      </w:r>
    </w:p>
    <w:p w14:paraId="5E75CE3C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  <w:t>"Serial": {</w:t>
      </w:r>
    </w:p>
    <w:p w14:paraId="6875C3F6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>
        <w:rPr>
          <w:i/>
          <w:iCs/>
          <w:sz w:val="20"/>
          <w:szCs w:val="20"/>
          <w:lang w:val="en-US"/>
        </w:rPr>
        <w:t>Message</w:t>
      </w:r>
      <w:r w:rsidRPr="008543E8">
        <w:rPr>
          <w:i/>
          <w:iCs/>
          <w:sz w:val="20"/>
          <w:szCs w:val="20"/>
          <w:lang w:val="en-US"/>
        </w:rPr>
        <w:t>Id</w:t>
      </w:r>
      <w:proofErr w:type="spellEnd"/>
      <w:r w:rsidRPr="008543E8">
        <w:rPr>
          <w:i/>
          <w:iCs/>
          <w:sz w:val="20"/>
          <w:szCs w:val="20"/>
          <w:lang w:val="en-US"/>
        </w:rPr>
        <w:t>": "117432166",</w:t>
      </w:r>
    </w:p>
    <w:p w14:paraId="08EBB15A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"id": "26D65444-A8C5-11EF-859B-509A4CAF7E09",</w:t>
      </w:r>
    </w:p>
    <w:p w14:paraId="54FF7C45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"name": "26D65444-A8C5-11EF-859B-509A4CAF7E09",</w:t>
      </w:r>
    </w:p>
    <w:p w14:paraId="684F5435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skuId</w:t>
      </w:r>
      <w:proofErr w:type="spellEnd"/>
      <w:r w:rsidRPr="008543E8">
        <w:rPr>
          <w:i/>
          <w:iCs/>
          <w:sz w:val="20"/>
          <w:szCs w:val="20"/>
          <w:lang w:val="en-US"/>
        </w:rPr>
        <w:t>": "c5d3ffea-befe-11e7-815a-005056827059",</w:t>
      </w:r>
    </w:p>
    <w:p w14:paraId="465E59BC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productionDate</w:t>
      </w:r>
      <w:proofErr w:type="spellEnd"/>
      <w:r w:rsidRPr="008543E8">
        <w:rPr>
          <w:i/>
          <w:iCs/>
          <w:sz w:val="20"/>
          <w:szCs w:val="20"/>
          <w:lang w:val="en-US"/>
        </w:rPr>
        <w:t>": "",</w:t>
      </w:r>
    </w:p>
    <w:p w14:paraId="2CA54B07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realizationDate</w:t>
      </w:r>
      <w:proofErr w:type="spellEnd"/>
      <w:r w:rsidRPr="008543E8">
        <w:rPr>
          <w:i/>
          <w:iCs/>
          <w:sz w:val="20"/>
          <w:szCs w:val="20"/>
          <w:lang w:val="en-US"/>
        </w:rPr>
        <w:t>": "22-11-2027 00:00",</w:t>
      </w:r>
    </w:p>
    <w:p w14:paraId="5C3C1B31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manufacturerId</w:t>
      </w:r>
      <w:proofErr w:type="spellEnd"/>
      <w:r w:rsidRPr="008543E8">
        <w:rPr>
          <w:i/>
          <w:iCs/>
          <w:sz w:val="20"/>
          <w:szCs w:val="20"/>
          <w:lang w:val="en-US"/>
        </w:rPr>
        <w:t>": "0",</w:t>
      </w:r>
    </w:p>
    <w:p w14:paraId="08EC03DE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vendorBatch</w:t>
      </w:r>
      <w:proofErr w:type="spellEnd"/>
      <w:r w:rsidRPr="008543E8">
        <w:rPr>
          <w:i/>
          <w:iCs/>
          <w:sz w:val="20"/>
          <w:szCs w:val="20"/>
          <w:lang w:val="en-US"/>
        </w:rPr>
        <w:t>": "1127 0722",</w:t>
      </w:r>
    </w:p>
    <w:p w14:paraId="615CFFB0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"status": "B"</w:t>
      </w:r>
    </w:p>
    <w:p w14:paraId="47C9EAF0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 xml:space="preserve">              "</w:t>
      </w:r>
      <w:proofErr w:type="spellStart"/>
      <w:r w:rsidRPr="008543E8">
        <w:rPr>
          <w:i/>
          <w:iCs/>
          <w:sz w:val="20"/>
          <w:szCs w:val="20"/>
          <w:lang w:val="en-US"/>
        </w:rPr>
        <w:t>regExciseFlag</w:t>
      </w:r>
      <w:proofErr w:type="spellEnd"/>
      <w:r w:rsidRPr="008543E8">
        <w:rPr>
          <w:i/>
          <w:iCs/>
          <w:sz w:val="20"/>
          <w:szCs w:val="20"/>
          <w:lang w:val="en-US"/>
        </w:rPr>
        <w:t>": "f"</w:t>
      </w:r>
    </w:p>
    <w:p w14:paraId="2846D786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40C6FD75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lastRenderedPageBreak/>
        <w:t>}</w:t>
      </w:r>
    </w:p>
    <w:p w14:paraId="2CF639D0" w14:textId="77777777" w:rsidR="00C53912" w:rsidRPr="00B721FE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8" w:name="_3q5sasy" w:colFirst="0" w:colLast="0"/>
      <w:bookmarkEnd w:id="8"/>
    </w:p>
    <w:p w14:paraId="7D149EE6" w14:textId="77777777" w:rsidR="00C53912" w:rsidRPr="00124DD6" w:rsidRDefault="00C53912" w:rsidP="00C53912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9" w:name="_Ref184207647"/>
      <w:bookmarkStart w:id="10" w:name="_Toc215488182"/>
      <w:r w:rsidRPr="00124DD6">
        <w:rPr>
          <w:rFonts w:ascii="Arial" w:hAnsi="Arial"/>
          <w:bCs/>
          <w:sz w:val="32"/>
          <w:szCs w:val="32"/>
          <w:lang w:val="x-none"/>
        </w:rPr>
        <w:t xml:space="preserve">Результаты приемки </w:t>
      </w:r>
      <w:bookmarkStart w:id="11" w:name="_Hlk183614656"/>
      <w:r w:rsidRPr="00124DD6">
        <w:rPr>
          <w:rFonts w:ascii="Arial" w:hAnsi="Arial"/>
          <w:bCs/>
          <w:sz w:val="32"/>
          <w:szCs w:val="32"/>
          <w:lang w:val="x-none"/>
        </w:rPr>
        <w:t>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incoming</w:t>
      </w:r>
      <w:r>
        <w:rPr>
          <w:rFonts w:ascii="Arial" w:hAnsi="Arial"/>
          <w:bCs/>
          <w:sz w:val="32"/>
          <w:szCs w:val="32"/>
          <w:lang w:val="en-US"/>
        </w:rPr>
        <w:t>S</w:t>
      </w:r>
      <w:r w:rsidRPr="00124DD6">
        <w:rPr>
          <w:rFonts w:ascii="Arial" w:hAnsi="Arial"/>
          <w:bCs/>
          <w:sz w:val="32"/>
          <w:szCs w:val="32"/>
          <w:lang w:val="x-none"/>
        </w:rPr>
        <w:t>tatus</w:t>
      </w:r>
      <w:r>
        <w:rPr>
          <w:rFonts w:ascii="Arial" w:hAnsi="Arial"/>
          <w:bCs/>
          <w:sz w:val="32"/>
          <w:szCs w:val="32"/>
          <w:lang w:val="en-US"/>
        </w:rPr>
        <w:t>C</w:t>
      </w:r>
      <w:r w:rsidRPr="00124DD6">
        <w:rPr>
          <w:rFonts w:ascii="Arial" w:hAnsi="Arial"/>
          <w:bCs/>
          <w:sz w:val="32"/>
          <w:szCs w:val="32"/>
          <w:lang w:val="x-none"/>
        </w:rPr>
        <w:t>hanged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9"/>
      <w:bookmarkEnd w:id="10"/>
      <w:bookmarkEnd w:id="11"/>
    </w:p>
    <w:p w14:paraId="1B20E28E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Экспортируется в Головную систему при изменении состояния уведомления о поставке в СУ.</w:t>
      </w:r>
    </w:p>
    <w:p w14:paraId="57A024F2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Pr="004C1983">
        <w:rPr>
          <w:iCs/>
          <w:noProof/>
        </w:rPr>
        <w:t>25</w:t>
      </w:r>
      <w:r w:rsidRPr="0047329D">
        <w:rPr>
          <w:iCs/>
          <w:lang w:val="en-US"/>
        </w:rPr>
        <w:fldChar w:fldCharType="end"/>
      </w:r>
      <w:r>
        <w:rPr>
          <w:color w:val="000000"/>
        </w:rPr>
        <w:t xml:space="preserve"> Атрибуты тэга «Изменение статуса УП» 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>&gt;</w:t>
      </w:r>
    </w:p>
    <w:tbl>
      <w:tblPr>
        <w:tblStyle w:val="200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822"/>
      </w:tblGrid>
      <w:tr w:rsidR="00C53912" w14:paraId="39B14AFD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B63D11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B519742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48FE5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C53912" w14:paraId="0E4820D5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1969D0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DA4973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A14176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D3754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A4973">
              <w:t>Уникальный идентификатор сообщения СУ</w:t>
            </w:r>
          </w:p>
        </w:tc>
      </w:tr>
      <w:tr w:rsidR="00C53912" w14:paraId="7557B989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02049A6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incI</w:t>
            </w:r>
            <w:proofErr w:type="spellEnd"/>
            <w: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1B6169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8E261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УП. Внешний ключ на запись в заголовке накладной</w:t>
            </w:r>
          </w:p>
        </w:tc>
      </w:tr>
      <w:tr w:rsidR="00C53912" w14:paraId="7A21479B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75A8B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type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D7511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4FF2C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Тип документа</w:t>
            </w:r>
          </w:p>
        </w:tc>
      </w:tr>
      <w:tr w:rsidR="00C53912" w14:paraId="1882B788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C4EF8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old</w:t>
            </w:r>
            <w:proofErr w:type="spellEnd"/>
            <w:r>
              <w:rPr>
                <w:lang w:val="en-US"/>
              </w:rPr>
              <w:t>S</w:t>
            </w:r>
            <w:proofErr w:type="spellStart"/>
            <w: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270A4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C3258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Старый статус УП</w:t>
            </w:r>
          </w:p>
        </w:tc>
      </w:tr>
      <w:tr w:rsidR="00C53912" w14:paraId="1D85A3FE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C7A4E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new</w:t>
            </w:r>
            <w:proofErr w:type="spellEnd"/>
            <w:r>
              <w:rPr>
                <w:lang w:val="en-US"/>
              </w:rPr>
              <w:t>S</w:t>
            </w:r>
            <w:proofErr w:type="spellStart"/>
            <w: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B0F5E6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69A9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Новый статус УП</w:t>
            </w:r>
          </w:p>
        </w:tc>
      </w:tr>
      <w:tr w:rsidR="00C53912" w14:paraId="7782EE7C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AF11AE5" w14:textId="77777777" w:rsidR="00C53912" w:rsidRPr="00D85708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reason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EA191F0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68A0B9" w14:textId="77777777" w:rsidR="00C53912" w:rsidRPr="00400087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Описание причины возврата</w:t>
            </w:r>
          </w:p>
          <w:p w14:paraId="23EA887D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Передается, если параметр «М</w:t>
            </w:r>
            <w:r w:rsidRPr="00D85708">
              <w:rPr>
                <w:color w:val="000000"/>
              </w:rPr>
              <w:t>етод обработки</w:t>
            </w:r>
            <w:r>
              <w:rPr>
                <w:color w:val="000000"/>
              </w:rPr>
              <w:t>»</w:t>
            </w:r>
            <w:r w:rsidRPr="00D85708">
              <w:rPr>
                <w:color w:val="000000"/>
              </w:rPr>
              <w:t xml:space="preserve"> в</w:t>
            </w:r>
            <w:r>
              <w:rPr>
                <w:color w:val="000000"/>
              </w:rPr>
              <w:t xml:space="preserve"> </w:t>
            </w:r>
            <w:r w:rsidRPr="00D85708">
              <w:rPr>
                <w:color w:val="000000"/>
              </w:rPr>
              <w:t xml:space="preserve">справочнике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Тип ПО</w:t>
            </w:r>
            <w:r>
              <w:rPr>
                <w:color w:val="000000"/>
              </w:rPr>
              <w:t xml:space="preserve">» </w:t>
            </w:r>
            <w:r w:rsidRPr="00D85708">
              <w:rPr>
                <w:color w:val="000000"/>
              </w:rPr>
              <w:t>имеет</w:t>
            </w:r>
            <w:r>
              <w:rPr>
                <w:color w:val="000000"/>
              </w:rPr>
              <w:t xml:space="preserve"> значение</w:t>
            </w:r>
            <w:r w:rsidRPr="00D8570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Возврат</w:t>
            </w:r>
            <w:r>
              <w:rPr>
                <w:color w:val="000000"/>
              </w:rPr>
              <w:t>»</w:t>
            </w:r>
          </w:p>
        </w:tc>
      </w:tr>
      <w:tr w:rsidR="00C53912" w14:paraId="4FFCA6C7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040B6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63081">
              <w:rPr>
                <w:color w:val="000000"/>
                <w:lang w:val="en-US"/>
              </w:rPr>
              <w:t>responsible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73627BD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F55D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Наименование ответственного отдела</w:t>
            </w:r>
          </w:p>
          <w:p w14:paraId="02AD5E0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Передается, если параметр «М</w:t>
            </w:r>
            <w:r w:rsidRPr="00D85708">
              <w:rPr>
                <w:color w:val="000000"/>
              </w:rPr>
              <w:t>етод обработки</w:t>
            </w:r>
            <w:r>
              <w:rPr>
                <w:color w:val="000000"/>
              </w:rPr>
              <w:t>»</w:t>
            </w:r>
            <w:r w:rsidRPr="00D85708">
              <w:rPr>
                <w:color w:val="000000"/>
              </w:rPr>
              <w:t xml:space="preserve"> в</w:t>
            </w:r>
            <w:r>
              <w:rPr>
                <w:color w:val="000000"/>
              </w:rPr>
              <w:t xml:space="preserve"> </w:t>
            </w:r>
            <w:r w:rsidRPr="00D85708">
              <w:rPr>
                <w:color w:val="000000"/>
              </w:rPr>
              <w:t xml:space="preserve">справочнике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Тип ПО</w:t>
            </w:r>
            <w:r>
              <w:rPr>
                <w:color w:val="000000"/>
              </w:rPr>
              <w:t xml:space="preserve">» </w:t>
            </w:r>
            <w:r w:rsidRPr="00D85708">
              <w:rPr>
                <w:color w:val="000000"/>
              </w:rPr>
              <w:t>имеет</w:t>
            </w:r>
            <w:r>
              <w:rPr>
                <w:color w:val="000000"/>
              </w:rPr>
              <w:t xml:space="preserve"> значение</w:t>
            </w:r>
            <w:r w:rsidRPr="00D8570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Возврат</w:t>
            </w:r>
            <w:r>
              <w:rPr>
                <w:color w:val="000000"/>
              </w:rPr>
              <w:t>»</w:t>
            </w:r>
          </w:p>
        </w:tc>
      </w:tr>
      <w:tr w:rsidR="00C53912" w14:paraId="4DA30CDB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A970CA5" w14:textId="77777777" w:rsidR="00C53912" w:rsidRPr="00E63081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CCD31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CAAED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документу</w:t>
            </w:r>
          </w:p>
        </w:tc>
      </w:tr>
    </w:tbl>
    <w:p w14:paraId="03310CCC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280"/>
        <w:ind w:firstLine="567"/>
        <w:rPr>
          <w:color w:val="000000"/>
        </w:rPr>
      </w:pPr>
      <w:r>
        <w:rPr>
          <w:color w:val="000000"/>
        </w:rPr>
        <w:t>Возможные значения статусов уведомления о поставке:</w:t>
      </w:r>
    </w:p>
    <w:tbl>
      <w:tblPr>
        <w:tblStyle w:val="19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352"/>
        <w:gridCol w:w="4196"/>
        <w:gridCol w:w="3818"/>
      </w:tblGrid>
      <w:tr w:rsidR="00C53912" w14:paraId="05C411DE" w14:textId="77777777" w:rsidTr="001F0948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C49C6B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B17218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Расшифровка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72B630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Прием изменений от ГС</w:t>
            </w:r>
          </w:p>
        </w:tc>
      </w:tr>
      <w:tr w:rsidR="00C53912" w14:paraId="4FC73708" w14:textId="77777777" w:rsidTr="001F0948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DEE12E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5734C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90B6F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  <w:tr w:rsidR="00C53912" w14:paraId="3A11BE05" w14:textId="77777777" w:rsidTr="001F0948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9714E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0AE54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Подготовлен (т.е. создан ПО)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0B719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5AFEA38A" w14:textId="77777777" w:rsidTr="001F0948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5B38B9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FE645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5D151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778DD69C" w14:textId="77777777" w:rsidTr="001F0948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D4C7F6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514D9">
              <w:rPr>
                <w:color w:val="FF0000"/>
              </w:rPr>
              <w:t>??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08189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Согласование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A4F667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412BD4E1" w14:textId="77777777" w:rsidTr="001F0948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76F0EF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9EE48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Выполнен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B259C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</w:tbl>
    <w:p w14:paraId="4992998C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00"/>
        <w:ind w:firstLine="567"/>
        <w:jc w:val="left"/>
        <w:rPr>
          <w:color w:val="000000"/>
        </w:rPr>
      </w:pPr>
    </w:p>
    <w:p w14:paraId="18197996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00"/>
        <w:ind w:firstLine="567"/>
        <w:jc w:val="left"/>
        <w:rPr>
          <w:color w:val="000000"/>
        </w:rPr>
      </w:pPr>
      <w:r>
        <w:rPr>
          <w:color w:val="000000"/>
        </w:rPr>
        <w:t>Детали приемки &lt;</w:t>
      </w:r>
      <w:proofErr w:type="spellStart"/>
      <w:r>
        <w:rPr>
          <w:iCs/>
        </w:rPr>
        <w:t>incoming</w:t>
      </w:r>
      <w:proofErr w:type="spellEnd"/>
      <w:r>
        <w:rPr>
          <w:iCs/>
          <w:lang w:val="en-US"/>
        </w:rPr>
        <w:t>S</w:t>
      </w:r>
      <w:proofErr w:type="spellStart"/>
      <w:r>
        <w:rPr>
          <w:iCs/>
        </w:rPr>
        <w:t>tatus</w:t>
      </w:r>
      <w:proofErr w:type="spellEnd"/>
      <w:r>
        <w:rPr>
          <w:iCs/>
          <w:lang w:val="en-US"/>
        </w:rPr>
        <w:t>C</w:t>
      </w:r>
      <w:proofErr w:type="spellStart"/>
      <w:r>
        <w:rPr>
          <w:iCs/>
        </w:rPr>
        <w:t>hanged</w:t>
      </w:r>
      <w:proofErr w:type="spellEnd"/>
      <w:r>
        <w:rPr>
          <w:iCs/>
          <w:lang w:val="en-US"/>
        </w:rPr>
        <w:t>D</w:t>
      </w:r>
      <w:proofErr w:type="spellStart"/>
      <w:r>
        <w:rPr>
          <w:iCs/>
        </w:rPr>
        <w:t>etail</w:t>
      </w:r>
      <w:proofErr w:type="spellEnd"/>
      <w:r>
        <w:rPr>
          <w:color w:val="000000"/>
        </w:rPr>
        <w:t xml:space="preserve">&gt; экспортируются в Головную систему по завершению приёма грузов по ожидаемой поставке (при изменении статуса УП на «Согласование»). </w:t>
      </w:r>
    </w:p>
    <w:p w14:paraId="245A2E49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jc w:val="left"/>
        <w:rPr>
          <w:color w:val="000000"/>
        </w:rPr>
      </w:pPr>
      <w:r>
        <w:rPr>
          <w:iCs/>
        </w:rPr>
        <w:lastRenderedPageBreak/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Pr="004C1983">
        <w:rPr>
          <w:iCs/>
          <w:noProof/>
        </w:rPr>
        <w:t>26</w:t>
      </w:r>
      <w:r w:rsidRPr="0047329D">
        <w:rPr>
          <w:iCs/>
          <w:lang w:val="en-US"/>
        </w:rPr>
        <w:fldChar w:fldCharType="end"/>
      </w:r>
      <w:r>
        <w:rPr>
          <w:color w:val="000000"/>
        </w:rPr>
        <w:t xml:space="preserve"> Атрибуты тэга «Детали подтверждения приемки» &lt;</w:t>
      </w:r>
      <w:proofErr w:type="spellStart"/>
      <w:r>
        <w:rPr>
          <w:iCs/>
        </w:rPr>
        <w:t>incoming</w:t>
      </w:r>
      <w:proofErr w:type="spellEnd"/>
      <w:r>
        <w:rPr>
          <w:iCs/>
          <w:lang w:val="en-US"/>
        </w:rPr>
        <w:t>S</w:t>
      </w:r>
      <w:proofErr w:type="spellStart"/>
      <w:r>
        <w:rPr>
          <w:iCs/>
        </w:rPr>
        <w:t>tatus</w:t>
      </w:r>
      <w:proofErr w:type="spellEnd"/>
      <w:r>
        <w:rPr>
          <w:iCs/>
          <w:lang w:val="en-US"/>
        </w:rPr>
        <w:t>C</w:t>
      </w:r>
      <w:proofErr w:type="spellStart"/>
      <w:r>
        <w:rPr>
          <w:iCs/>
        </w:rPr>
        <w:t>hanged</w:t>
      </w:r>
      <w:proofErr w:type="spellEnd"/>
      <w:r>
        <w:rPr>
          <w:iCs/>
          <w:lang w:val="en-US"/>
        </w:rPr>
        <w:t>D</w:t>
      </w:r>
      <w:proofErr w:type="spellStart"/>
      <w:r>
        <w:rPr>
          <w:iCs/>
        </w:rPr>
        <w:t>etail</w:t>
      </w:r>
      <w:proofErr w:type="spellEnd"/>
      <w:r>
        <w:rPr>
          <w:color w:val="000000"/>
        </w:rPr>
        <w:t xml:space="preserve">&gt; </w:t>
      </w:r>
    </w:p>
    <w:tbl>
      <w:tblPr>
        <w:tblStyle w:val="18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738"/>
        <w:gridCol w:w="1731"/>
        <w:gridCol w:w="5897"/>
      </w:tblGrid>
      <w:tr w:rsidR="00C53912" w14:paraId="15DBABE3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AE623D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6FB8F15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ACF90F" w14:textId="77777777" w:rsidR="00C53912" w:rsidRPr="009838B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C53912" w14:paraId="673F8DDD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75DEB7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inc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1F49C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5E932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 основания.</w:t>
            </w:r>
          </w:p>
        </w:tc>
      </w:tr>
      <w:tr w:rsidR="00C53912" w14:paraId="723E432E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32438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568A7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0B801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документа основания</w:t>
            </w:r>
          </w:p>
        </w:tc>
      </w:tr>
      <w:tr w:rsidR="00C53912" w14:paraId="0B74EB45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A41E77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sku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31A4A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868A4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C53912" w14:paraId="104BA757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725F3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holder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1BB1D0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54F51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предприятия.</w:t>
            </w:r>
          </w:p>
        </w:tc>
      </w:tr>
      <w:tr w:rsidR="00C53912" w14:paraId="62249B4E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5F644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395F7E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54754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C53912" w14:paraId="34297F87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166F01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productionDate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515FD7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A8DCC0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C53912" w14:paraId="28A19392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70E265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expirationDate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4E2090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817CE7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C53912" w14:paraId="13CD6CBD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A6FFD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0C7638">
              <w:rPr>
                <w:color w:val="000000"/>
              </w:rPr>
              <w:t>carton</w:t>
            </w:r>
            <w:proofErr w:type="spellEnd"/>
            <w:r>
              <w:rPr>
                <w:color w:val="000000"/>
                <w:lang w:val="en-US"/>
              </w:rPr>
              <w:t>Q</w:t>
            </w:r>
            <w:proofErr w:type="spellStart"/>
            <w:r w:rsidRPr="000C7638">
              <w:rPr>
                <w:color w:val="000000"/>
              </w:rPr>
              <w:t>ty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6B2811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10792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Количество коробов товара в грузах, принятых по строке документа</w:t>
            </w:r>
          </w:p>
          <w:p w14:paraId="48057103" w14:textId="77777777" w:rsidR="00C53912" w:rsidRPr="000C7638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Передается если у товара параметр «Учет веса» имеет значение «</w:t>
            </w:r>
            <w:r w:rsidRPr="00D85708">
              <w:rPr>
                <w:color w:val="000000"/>
              </w:rPr>
              <w:t>Плавающий вес(количественный)</w:t>
            </w:r>
            <w:r>
              <w:rPr>
                <w:color w:val="000000"/>
              </w:rPr>
              <w:t>»</w:t>
            </w:r>
          </w:p>
        </w:tc>
      </w:tr>
      <w:tr w:rsidR="00C53912" w14:paraId="6E9CA59E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D150AC" w14:textId="77777777" w:rsidR="00C53912" w:rsidRPr="000C7638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batch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10B14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6E902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Товарная партия</w:t>
            </w:r>
          </w:p>
        </w:tc>
      </w:tr>
      <w:tr w:rsidR="00C53912" w14:paraId="0D2ADC41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8A97D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1F09756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EA6B8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строке документа</w:t>
            </w:r>
          </w:p>
        </w:tc>
      </w:tr>
    </w:tbl>
    <w:p w14:paraId="40507069" w14:textId="77777777" w:rsidR="00C53912" w:rsidRDefault="00C53912" w:rsidP="00C53912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Pr="00006455">
        <w:rPr>
          <w:iCs/>
          <w:noProof/>
        </w:rPr>
        <w:t>27</w:t>
      </w:r>
      <w:r w:rsidRPr="0047329D">
        <w:rPr>
          <w:iCs/>
          <w:lang w:val="en-US"/>
        </w:rPr>
        <w:fldChar w:fldCharType="end"/>
      </w:r>
      <w:r>
        <w:rPr>
          <w:iCs/>
        </w:rPr>
        <w:t>. Атрибуты тэга «Структура принятых ЛЕ» &lt;</w:t>
      </w:r>
      <w:proofErr w:type="spellStart"/>
      <w:r>
        <w:rPr>
          <w:iCs/>
          <w:lang w:val="en-US"/>
        </w:rPr>
        <w:t>incLu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C53912" w14:paraId="28D24EFE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8F54FAD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5FE8980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0EDAB53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C53912" w14:paraId="0F164B07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72D36D3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rcnI</w:t>
            </w:r>
            <w:proofErr w:type="spellEnd"/>
            <w:r>
              <w:t>d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C9CFA3F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D390233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основания.</w:t>
            </w:r>
          </w:p>
        </w:tc>
      </w:tr>
      <w:tr w:rsidR="00C53912" w14:paraId="1ACFCFE3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548FF9E" w14:textId="77777777" w:rsidR="00C53912" w:rsidRDefault="00C53912" w:rsidP="001F0948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type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C833374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059C7EE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Тип ЛЕ:</w:t>
            </w:r>
          </w:p>
          <w:p w14:paraId="5F57A051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2</w:t>
            </w:r>
            <w:r>
              <w:rPr>
                <w:lang w:val="en-US"/>
              </w:rPr>
              <w:t xml:space="preserve">” </w:t>
            </w:r>
            <w:r>
              <w:t>– коробка</w:t>
            </w:r>
          </w:p>
          <w:p w14:paraId="3FAE3FBB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3</w:t>
            </w:r>
            <w:r>
              <w:rPr>
                <w:lang w:val="en-US"/>
              </w:rPr>
              <w:t xml:space="preserve">” </w:t>
            </w:r>
            <w:r>
              <w:t>– паллета</w:t>
            </w:r>
          </w:p>
        </w:tc>
      </w:tr>
      <w:tr w:rsidR="00C53912" w14:paraId="6F0335EB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16700F9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79D0B33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EC38CF4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 xml:space="preserve">Уникальный </w:t>
            </w:r>
            <w:r>
              <w:rPr>
                <w:lang w:val="en-US"/>
              </w:rPr>
              <w:t xml:space="preserve">SSCC </w:t>
            </w:r>
            <w:r>
              <w:t xml:space="preserve">код </w:t>
            </w:r>
            <w:r>
              <w:rPr>
                <w:lang w:val="en-US"/>
              </w:rPr>
              <w:t>ЛЕ</w:t>
            </w:r>
          </w:p>
        </w:tc>
      </w:tr>
      <w:tr w:rsidR="00C53912" w14:paraId="5DA8D375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9386AEF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parenSscc</w:t>
            </w:r>
            <w:proofErr w:type="spellEnd"/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46B48B0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2D05711" w14:textId="77777777" w:rsidR="00C53912" w:rsidRDefault="00C53912" w:rsidP="001F0948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SSCC</w:t>
            </w:r>
            <w:r>
              <w:t xml:space="preserve"> код родительской ЛЕ</w:t>
            </w:r>
          </w:p>
        </w:tc>
      </w:tr>
      <w:tr w:rsidR="00C53912" w14:paraId="5B373E9D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0C516C2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406CF7F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52E565" w14:textId="77777777" w:rsidR="00C53912" w:rsidRPr="0041756A" w:rsidRDefault="00C53912" w:rsidP="001F0948">
            <w:pPr>
              <w:snapToGrid w:val="0"/>
              <w:spacing w:after="0"/>
              <w:jc w:val="left"/>
            </w:pPr>
            <w:r>
              <w:t>Номер строки документа, к которой привязана ЛЕ</w:t>
            </w:r>
          </w:p>
        </w:tc>
      </w:tr>
    </w:tbl>
    <w:p w14:paraId="7169EE97" w14:textId="77777777" w:rsidR="00C53912" w:rsidRDefault="00C53912" w:rsidP="00C53912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>
        <w:rPr>
          <w:iCs/>
          <w:noProof/>
        </w:rPr>
        <w:t>28</w:t>
      </w:r>
      <w:r>
        <w:rPr>
          <w:iCs/>
        </w:rPr>
        <w:fldChar w:fldCharType="end"/>
      </w:r>
      <w:r>
        <w:rPr>
          <w:iCs/>
        </w:rPr>
        <w:t xml:space="preserve"> Атрибуты тэга «Список принятых марок» &lt;</w:t>
      </w:r>
      <w:proofErr w:type="spellStart"/>
      <w:proofErr w:type="gramStart"/>
      <w:r>
        <w:rPr>
          <w:iCs/>
          <w:lang w:val="en-US"/>
        </w:rPr>
        <w:t>incLuLabel</w:t>
      </w:r>
      <w:proofErr w:type="spellEnd"/>
      <w:r>
        <w:rPr>
          <w:iCs/>
        </w:rPr>
        <w:t xml:space="preserve"> &gt;</w:t>
      </w:r>
      <w:proofErr w:type="gramEnd"/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C53912" w14:paraId="38AAFC79" w14:textId="77777777" w:rsidTr="001F0948">
        <w:trPr>
          <w:trHeight w:val="413"/>
        </w:trPr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7F303BB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E2CD91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7F4E2BB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C53912" w14:paraId="48C72CA1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2A46DF3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91ABB66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19413C5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lang w:val="en-US"/>
              </w:rPr>
              <w:t>SSCC</w:t>
            </w:r>
            <w:r>
              <w:t xml:space="preserve"> код ЛЕ, в которую входит марка</w:t>
            </w:r>
          </w:p>
        </w:tc>
      </w:tr>
      <w:tr w:rsidR="00C53912" w14:paraId="0ED29B79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C0801F2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A3F5224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A3F15E1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 xml:space="preserve">Номер акцизной марки в составе ЛЕ. </w:t>
            </w:r>
          </w:p>
          <w:p w14:paraId="11373AAC" w14:textId="77777777" w:rsidR="00C53912" w:rsidRDefault="00C53912" w:rsidP="001F0948">
            <w:pPr>
              <w:snapToGrid w:val="0"/>
              <w:spacing w:after="0"/>
              <w:jc w:val="left"/>
              <w:rPr>
                <w:lang w:val="x-none"/>
              </w:rPr>
            </w:pPr>
            <w:r>
              <w:t xml:space="preserve">Марки в рамках одной ЛЕ (коробки) могут передаваться списком. В этом случае, разделителем будет служить символ «,» (запятая). </w:t>
            </w:r>
          </w:p>
        </w:tc>
      </w:tr>
      <w:tr w:rsidR="00C53912" w14:paraId="5656B1EA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A33345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F2AE64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C190161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Номер строки документа, к которой привязана марка</w:t>
            </w:r>
          </w:p>
        </w:tc>
      </w:tr>
    </w:tbl>
    <w:p w14:paraId="56F44961" w14:textId="77777777" w:rsidR="00C53912" w:rsidRPr="005423BD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  <w:lang w:val="en-US"/>
        </w:rPr>
      </w:pPr>
      <w:r>
        <w:rPr>
          <w:color w:val="000000"/>
        </w:rPr>
        <w:t>Пример</w:t>
      </w:r>
      <w:r w:rsidRPr="005423BD">
        <w:rPr>
          <w:color w:val="000000"/>
          <w:lang w:val="en-US"/>
        </w:rPr>
        <w:t>:</w:t>
      </w:r>
    </w:p>
    <w:p w14:paraId="74AFF33D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bookmarkStart w:id="12" w:name="_25b2l0r" w:colFirst="0" w:colLast="0"/>
      <w:bookmarkStart w:id="13" w:name="_Hlk190259457"/>
      <w:bookmarkEnd w:id="12"/>
      <w:r w:rsidRPr="009B2DC7">
        <w:rPr>
          <w:i/>
          <w:iCs/>
          <w:sz w:val="20"/>
          <w:szCs w:val="20"/>
          <w:lang w:val="en-US"/>
        </w:rPr>
        <w:lastRenderedPageBreak/>
        <w:t>{</w:t>
      </w:r>
    </w:p>
    <w:p w14:paraId="1D1365AC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incomingStatusChanged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0C302A5D" w14:textId="77777777" w:rsidR="00C53912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>
        <w:rPr>
          <w:i/>
          <w:iCs/>
          <w:sz w:val="20"/>
          <w:szCs w:val="20"/>
          <w:lang w:val="en-US"/>
        </w:rPr>
        <w:t xml:space="preserve"> </w:t>
      </w:r>
      <w:r w:rsidRPr="009B2DC7">
        <w:rPr>
          <w:i/>
          <w:iCs/>
          <w:sz w:val="20"/>
          <w:szCs w:val="20"/>
          <w:lang w:val="en-US"/>
        </w:rPr>
        <w:t>"</w:t>
      </w:r>
      <w:proofErr w:type="spellStart"/>
      <w:r>
        <w:rPr>
          <w:i/>
          <w:iCs/>
          <w:sz w:val="20"/>
          <w:szCs w:val="20"/>
          <w:lang w:val="en-US"/>
        </w:rPr>
        <w:t>Message</w:t>
      </w:r>
      <w:r w:rsidRPr="009B2DC7">
        <w:rPr>
          <w:i/>
          <w:iCs/>
          <w:sz w:val="20"/>
          <w:szCs w:val="20"/>
          <w:lang w:val="en-US"/>
        </w:rPr>
        <w:t>Id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r>
        <w:rPr>
          <w:i/>
          <w:iCs/>
          <w:sz w:val="20"/>
          <w:szCs w:val="20"/>
          <w:lang w:val="en-US"/>
        </w:rPr>
        <w:t>3235234523152</w:t>
      </w:r>
      <w:r w:rsidRPr="009B2DC7">
        <w:rPr>
          <w:i/>
          <w:iCs/>
          <w:sz w:val="20"/>
          <w:szCs w:val="20"/>
          <w:lang w:val="en-US"/>
        </w:rPr>
        <w:t>"</w:t>
      </w:r>
      <w:r>
        <w:rPr>
          <w:i/>
          <w:iCs/>
          <w:sz w:val="20"/>
          <w:szCs w:val="20"/>
          <w:lang w:val="en-US"/>
        </w:rPr>
        <w:t>,</w:t>
      </w:r>
    </w:p>
    <w:p w14:paraId="2ED5F213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Pr="009B2DC7">
        <w:rPr>
          <w:i/>
          <w:iCs/>
          <w:sz w:val="20"/>
          <w:szCs w:val="20"/>
          <w:lang w:val="en-US"/>
        </w:rPr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60B496E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"M",</w:t>
      </w:r>
    </w:p>
    <w:p w14:paraId="0B0DC0C9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oldStatus</w:t>
      </w:r>
      <w:proofErr w:type="spellEnd"/>
      <w:r w:rsidRPr="009B2DC7">
        <w:rPr>
          <w:i/>
          <w:iCs/>
          <w:sz w:val="20"/>
          <w:szCs w:val="20"/>
          <w:lang w:val="en-US"/>
        </w:rPr>
        <w:t>": "G",</w:t>
      </w:r>
    </w:p>
    <w:p w14:paraId="29A9A09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newStatus</w:t>
      </w:r>
      <w:proofErr w:type="spellEnd"/>
      <w:r w:rsidRPr="009B2DC7">
        <w:rPr>
          <w:i/>
          <w:iCs/>
          <w:sz w:val="20"/>
          <w:szCs w:val="20"/>
          <w:lang w:val="en-US"/>
        </w:rPr>
        <w:t>": "D",</w:t>
      </w:r>
    </w:p>
    <w:p w14:paraId="6B824B7E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incomingStatusChangedDetail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0097190A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3FA83647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33370AA0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"3",</w:t>
      </w:r>
    </w:p>
    <w:p w14:paraId="619F7058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3CA5C01A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"c8ba3ea3-b891-11e7-815a-005056827059",</w:t>
      </w:r>
    </w:p>
    <w:p w14:paraId="3DC78102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packId</w:t>
      </w:r>
      <w:proofErr w:type="spellEnd"/>
      <w:r w:rsidRPr="009B2DC7">
        <w:rPr>
          <w:i/>
          <w:iCs/>
          <w:sz w:val="20"/>
          <w:szCs w:val="20"/>
          <w:lang w:val="en-US"/>
        </w:rPr>
        <w:t>": "d84fc4df-e248-11ec-858b-509a4caf7e09",</w:t>
      </w:r>
    </w:p>
    <w:p w14:paraId="29AD0238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"1350",</w:t>
      </w:r>
    </w:p>
    <w:p w14:paraId="6D3AE5AC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"lot": "2BBA2013-E2E3-34A1-E063-03A5A8C07682",</w:t>
      </w:r>
    </w:p>
    <w:p w14:paraId="0789F4B1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527CF1DB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incLu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1E574A4F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15CA73D2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rcnId</w:t>
      </w:r>
      <w:proofErr w:type="spellEnd"/>
      <w:r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12C9FED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"3",</w:t>
      </w:r>
    </w:p>
    <w:p w14:paraId="6A41E60D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7D237528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parentSscc</w:t>
      </w:r>
      <w:proofErr w:type="spellEnd"/>
      <w:r w:rsidRPr="009B2DC7">
        <w:rPr>
          <w:i/>
          <w:iCs/>
          <w:sz w:val="20"/>
          <w:szCs w:val="20"/>
          <w:lang w:val="en-US"/>
        </w:rPr>
        <w:t>": " 005056827059",</w:t>
      </w:r>
    </w:p>
    <w:p w14:paraId="54528A13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"d84fc4df-e248-11ec-858b-509a4caf7e09"</w:t>
      </w:r>
    </w:p>
    <w:p w14:paraId="7D87CF31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},</w:t>
      </w:r>
    </w:p>
    <w:p w14:paraId="5E249844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],</w:t>
      </w:r>
    </w:p>
    <w:p w14:paraId="3CF2402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incLuLabel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3493A44F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1F132E83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3DEC19D4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"label": "005056827059",</w:t>
      </w:r>
    </w:p>
    <w:p w14:paraId="25A7A35F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"d84fc4df-e248-11ec-858b-509a4caf7e09"</w:t>
      </w:r>
    </w:p>
    <w:p w14:paraId="2B3346AF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},</w:t>
      </w:r>
    </w:p>
    <w:p w14:paraId="692B72E0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42E2EA45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},</w:t>
      </w:r>
    </w:p>
    <w:p w14:paraId="16422C51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03AACB56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4A4766A7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bookmarkEnd w:id="13"/>
    <w:p w14:paraId="3039E84A" w14:textId="77777777" w:rsidR="00C53912" w:rsidRPr="0017111D" w:rsidRDefault="00C53912" w:rsidP="00C5391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8912DA2" w14:textId="77777777" w:rsidR="00C53912" w:rsidRPr="0017111D" w:rsidRDefault="00C53912" w:rsidP="00C53912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4" w:name="_Ref190453476"/>
      <w:bookmarkStart w:id="15" w:name="_Toc215488183"/>
      <w:r w:rsidRPr="0017111D">
        <w:rPr>
          <w:rFonts w:ascii="Arial" w:hAnsi="Arial"/>
          <w:bCs/>
          <w:sz w:val="32"/>
          <w:szCs w:val="32"/>
          <w:lang w:val="x-none"/>
        </w:rPr>
        <w:t>Результаты отгрузки &lt;</w:t>
      </w:r>
      <w:proofErr w:type="spellStart"/>
      <w:r w:rsidRPr="0017111D">
        <w:rPr>
          <w:rFonts w:ascii="Arial" w:hAnsi="Arial"/>
          <w:bCs/>
          <w:sz w:val="32"/>
          <w:szCs w:val="32"/>
          <w:lang w:val="x-none"/>
        </w:rPr>
        <w:t>orderStatusChanged</w:t>
      </w:r>
      <w:proofErr w:type="spellEnd"/>
      <w:r w:rsidRPr="0017111D">
        <w:rPr>
          <w:rFonts w:ascii="Arial" w:hAnsi="Arial"/>
          <w:bCs/>
          <w:sz w:val="32"/>
          <w:szCs w:val="32"/>
          <w:lang w:val="x-none"/>
        </w:rPr>
        <w:t>&gt;</w:t>
      </w:r>
      <w:bookmarkEnd w:id="14"/>
      <w:bookmarkEnd w:id="15"/>
    </w:p>
    <w:p w14:paraId="34907605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Экспортируется в Головную систему при изменении состояния заказа на отгрузку в СУ.</w:t>
      </w:r>
    </w:p>
    <w:p w14:paraId="250C7350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Pr="004C1983">
        <w:rPr>
          <w:iCs/>
          <w:noProof/>
        </w:rPr>
        <w:t>29</w:t>
      </w:r>
      <w:r w:rsidRPr="0047329D">
        <w:rPr>
          <w:iCs/>
          <w:lang w:val="en-US"/>
        </w:rPr>
        <w:fldChar w:fldCharType="end"/>
      </w:r>
      <w:r>
        <w:rPr>
          <w:color w:val="000000"/>
        </w:rPr>
        <w:t xml:space="preserve"> Атрибуты тэга «Изменение статуса заказа на отгрузку» &lt;</w:t>
      </w:r>
      <w:proofErr w:type="spellStart"/>
      <w:r w:rsidRPr="0017111D">
        <w:rPr>
          <w:color w:val="000000"/>
        </w:rPr>
        <w:t>orderStatusChanged</w:t>
      </w:r>
      <w:proofErr w:type="spellEnd"/>
      <w:r w:rsidRPr="0017111D">
        <w:rPr>
          <w:color w:val="000000"/>
        </w:rPr>
        <w:t>&gt;</w:t>
      </w:r>
    </w:p>
    <w:tbl>
      <w:tblPr>
        <w:tblStyle w:val="17"/>
        <w:tblW w:w="91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597"/>
      </w:tblGrid>
      <w:tr w:rsidR="00C53912" w14:paraId="6C35CB73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B0813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598A1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14A620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C53912" w14:paraId="2C33B4CF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6CAF2F6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360301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2D7AEB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55A8A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60301">
              <w:t>Уникальный идентификатор сообщения СУ</w:t>
            </w:r>
          </w:p>
        </w:tc>
      </w:tr>
      <w:tr w:rsidR="00C53912" w14:paraId="4049426D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AC2E3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758C4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929420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накладной. Внешний ключ на запись в заголовке накладной</w:t>
            </w:r>
          </w:p>
        </w:tc>
      </w:tr>
      <w:tr w:rsidR="00C53912" w14:paraId="3ABBFA9B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5862F4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type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7D0B546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C7094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Тип документа в соответствии со справочником типов заказов.</w:t>
            </w:r>
          </w:p>
        </w:tc>
      </w:tr>
      <w:tr w:rsidR="00C53912" w14:paraId="4B81D398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89D1E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processingMethod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46F46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1AA03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Способ обработки заказа</w:t>
            </w:r>
          </w:p>
        </w:tc>
      </w:tr>
      <w:tr w:rsidR="00C53912" w14:paraId="29BD6749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E9F581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old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2035D7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24B840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Старый статус заказа</w:t>
            </w:r>
          </w:p>
        </w:tc>
      </w:tr>
      <w:tr w:rsidR="00C53912" w14:paraId="21D84542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3034E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new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E6A9CD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10E2C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Новый статус заказ</w:t>
            </w:r>
          </w:p>
        </w:tc>
      </w:tr>
    </w:tbl>
    <w:p w14:paraId="00E5B678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Значения статусов заказа:</w:t>
      </w:r>
    </w:p>
    <w:tbl>
      <w:tblPr>
        <w:tblStyle w:val="16"/>
        <w:tblW w:w="912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26"/>
        <w:gridCol w:w="2424"/>
        <w:gridCol w:w="2578"/>
        <w:gridCol w:w="2899"/>
      </w:tblGrid>
      <w:tr w:rsidR="00C53912" w14:paraId="4E717627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95C3A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77ECD8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Расшифровка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69EC74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Передавать детали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500F8D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Прием изменений от ГС</w:t>
            </w:r>
          </w:p>
        </w:tc>
      </w:tr>
      <w:tr w:rsidR="00C53912" w14:paraId="217D3D9B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1CE9F8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color w:val="000000"/>
              </w:rPr>
              <w:tab/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CA73A1" w14:textId="77777777" w:rsidR="00C53912" w:rsidRPr="0017111D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</w:t>
            </w:r>
            <w:r>
              <w:rPr>
                <w:color w:val="000000"/>
                <w:lang w:val="en-US"/>
              </w:rPr>
              <w:t xml:space="preserve"> (</w:t>
            </w:r>
            <w:r>
              <w:rPr>
                <w:color w:val="000000"/>
              </w:rPr>
              <w:t>передан в СУ)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7C2B7E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15557B" w14:textId="77777777" w:rsidR="00C53912" w:rsidRPr="000F1195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Да</w:t>
            </w:r>
          </w:p>
        </w:tc>
      </w:tr>
      <w:tr w:rsidR="00C53912" w14:paraId="52DBD8FC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CB128B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72EFC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Подготовка к планированию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65B18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5995FD" w14:textId="77777777" w:rsidR="00C53912" w:rsidRPr="000F1195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C53912" w14:paraId="62B4B271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7201FB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6DF6C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Планирование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A1838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3F3A84" w14:textId="77777777" w:rsidR="00C53912" w:rsidRPr="000F1195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C53912" w14:paraId="1A78C7A0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92E86B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F4243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Создание ЛО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1EB2E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C29FC9" w14:textId="77777777" w:rsidR="00C53912" w:rsidRPr="000F1195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C53912" w14:paraId="7B5677FC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8F044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7A4697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Поиск места для сбора заказа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6DF6B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9F463D" w14:textId="77777777" w:rsidR="00C53912" w:rsidRPr="000F1195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C53912" w14:paraId="3236222F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45F8F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6D8787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Спланирован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F537C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69E9AC" w14:textId="77777777" w:rsidR="00C53912" w:rsidRPr="000F1195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C53912" w14:paraId="429483B9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1CA2F7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8C435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FF7F20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BCBC66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2C8A4A5F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8E34F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938D27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Приостановлен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9AD05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372B7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515E99F2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53DA7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F079F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Собран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83F32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B5727"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14647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585E56EE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44B0A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739EB6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408CE7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E5BBB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46CCD7AD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639DC4D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Q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C548C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857C63" w14:textId="77777777" w:rsidR="00C53912" w:rsidRPr="0043625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436252">
              <w:rPr>
                <w:b/>
                <w:bCs/>
                <w:color w:val="000000"/>
              </w:rPr>
              <w:t>Да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01E577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0F135827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7AF2B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6BD7140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Погрузка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CAE953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A0421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21983768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42978B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608757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Погружен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905663" w14:textId="77777777" w:rsidR="00C53912" w:rsidRPr="00163F4F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63F4F"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4EF84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352196DC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92424F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106AD0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 к отгрузке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281D8A" w14:textId="77777777" w:rsidR="00C53912" w:rsidRPr="00163F4F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01FBB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4228D4B2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A53C6D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0C1EE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Отгружен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6096C3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Да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884E1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C53912" w14:paraId="75D32A7B" w14:textId="77777777" w:rsidTr="001F0948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7492A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2BB17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Отмена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43178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EADAA8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</w:tbl>
    <w:p w14:paraId="4111AD84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rPr>
          <w:i/>
          <w:color w:val="000000"/>
        </w:rPr>
      </w:pPr>
      <w:r w:rsidRPr="00726F7D">
        <w:rPr>
          <w:b/>
          <w:i/>
          <w:color w:val="000000"/>
        </w:rPr>
        <w:t>Примечание</w:t>
      </w:r>
      <w:r w:rsidRPr="00726F7D">
        <w:rPr>
          <w:i/>
          <w:color w:val="000000"/>
        </w:rPr>
        <w:t>: в случае отмены отгрузки заказа (возврат «день в день») из СУ также приходит сообщение &lt;</w:t>
      </w:r>
      <w:proofErr w:type="spellStart"/>
      <w:r w:rsidRPr="00726F7D">
        <w:rPr>
          <w:i/>
          <w:color w:val="000000"/>
        </w:rPr>
        <w:t>order</w:t>
      </w:r>
      <w:proofErr w:type="spellEnd"/>
      <w:r>
        <w:rPr>
          <w:i/>
          <w:color w:val="000000"/>
          <w:lang w:val="en-US"/>
        </w:rPr>
        <w:t>S</w:t>
      </w:r>
      <w:proofErr w:type="spellStart"/>
      <w:r w:rsidRPr="00726F7D">
        <w:rPr>
          <w:i/>
          <w:color w:val="000000"/>
        </w:rPr>
        <w:t>tatus</w:t>
      </w:r>
      <w:proofErr w:type="spellEnd"/>
      <w:r>
        <w:rPr>
          <w:i/>
          <w:color w:val="000000"/>
          <w:lang w:val="en-US"/>
        </w:rPr>
        <w:t>C</w:t>
      </w:r>
      <w:proofErr w:type="spellStart"/>
      <w:r w:rsidRPr="00726F7D">
        <w:rPr>
          <w:i/>
          <w:color w:val="000000"/>
        </w:rPr>
        <w:t>hanged</w:t>
      </w:r>
      <w:proofErr w:type="spellEnd"/>
      <w:r w:rsidRPr="00726F7D">
        <w:rPr>
          <w:i/>
          <w:color w:val="000000"/>
        </w:rPr>
        <w:t>&gt;</w:t>
      </w:r>
    </w:p>
    <w:p w14:paraId="5E3A6C1B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Pr="004C1983">
        <w:rPr>
          <w:iCs/>
          <w:noProof/>
        </w:rPr>
        <w:t>30</w:t>
      </w:r>
      <w:r w:rsidRPr="0047329D">
        <w:rPr>
          <w:iCs/>
          <w:lang w:val="en-US"/>
        </w:rPr>
        <w:fldChar w:fldCharType="end"/>
      </w:r>
      <w:r>
        <w:rPr>
          <w:color w:val="000000"/>
        </w:rPr>
        <w:t xml:space="preserve"> Атрибуты тэга «Детали результатов сборки и отгрузки» &lt;</w:t>
      </w:r>
      <w:proofErr w:type="spellStart"/>
      <w:r w:rsidRPr="00AB5727">
        <w:rPr>
          <w:color w:val="000000"/>
        </w:rPr>
        <w:t>orderStatusChanged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>
        <w:rPr>
          <w:color w:val="000000"/>
        </w:rPr>
        <w:t>&gt;</w:t>
      </w:r>
    </w:p>
    <w:tbl>
      <w:tblPr>
        <w:tblStyle w:val="14"/>
        <w:tblW w:w="9183" w:type="dxa"/>
        <w:tblInd w:w="108" w:type="dxa"/>
        <w:tblLook w:val="0000" w:firstRow="0" w:lastRow="0" w:firstColumn="0" w:lastColumn="0" w:noHBand="0" w:noVBand="0"/>
      </w:tblPr>
      <w:tblGrid>
        <w:gridCol w:w="1709"/>
        <w:gridCol w:w="1767"/>
        <w:gridCol w:w="5707"/>
      </w:tblGrid>
      <w:tr w:rsidR="00C53912" w14:paraId="49356E1C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25228C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F2C2B1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23D1D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C53912" w14:paraId="19C29C14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CDF59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52D43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A4AE6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 основания Заказа.</w:t>
            </w:r>
          </w:p>
        </w:tc>
      </w:tr>
      <w:tr w:rsidR="00C53912" w14:paraId="096BFACA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EA60C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line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8F0D3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FA611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документа основания отгрузки</w:t>
            </w:r>
          </w:p>
        </w:tc>
      </w:tr>
      <w:tr w:rsidR="00C53912" w14:paraId="485A2231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80D0D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sku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ED9213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DD56D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C53912" w14:paraId="71EDE6DF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4DE9DC6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B5784F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945E2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предприятия.</w:t>
            </w:r>
          </w:p>
        </w:tc>
      </w:tr>
      <w:tr w:rsidR="00C53912" w14:paraId="26611F24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EBEE2E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batch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12EB45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D8708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Товарная партия</w:t>
            </w:r>
          </w:p>
        </w:tc>
      </w:tr>
      <w:tr w:rsidR="00C53912" w14:paraId="43DAECDC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6F481D7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D26062D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C7A39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C53912" w14:paraId="25ECF0AB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BD7F13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productionDate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C0DCDC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E5BF69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C53912" w14:paraId="4CBB968C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D99B9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expirationDate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0322CDE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F0320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C53912" w14:paraId="441D2EB8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38B638E" w14:textId="77777777" w:rsidR="00C53912" w:rsidRPr="00F27510" w:rsidRDefault="00C53912" w:rsidP="001F0948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packId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77319A" w14:textId="77777777" w:rsidR="00C53912" w:rsidRPr="00F27510" w:rsidRDefault="00C53912" w:rsidP="001F0948">
            <w:pPr>
              <w:rPr>
                <w:color w:val="000000"/>
              </w:rPr>
            </w:pPr>
            <w:r w:rsidRPr="00DA2AFA"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B6B3D0" w14:textId="77777777" w:rsidR="00C53912" w:rsidRPr="00DA2AFA" w:rsidRDefault="00C53912" w:rsidP="001F0948">
            <w:pPr>
              <w:rPr>
                <w:color w:val="000000"/>
              </w:rPr>
            </w:pPr>
            <w:r>
              <w:rPr>
                <w:color w:val="000000"/>
              </w:rPr>
              <w:t>Уникальный код упаковки</w:t>
            </w:r>
            <w:r w:rsidRPr="00F778A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 справочнике предприятия</w:t>
            </w:r>
          </w:p>
        </w:tc>
      </w:tr>
      <w:tr w:rsidR="00C53912" w14:paraId="5D51C782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9621DC" w14:textId="77777777" w:rsidR="00C53912" w:rsidRDefault="00C53912" w:rsidP="001F0948">
            <w:pPr>
              <w:rPr>
                <w:color w:val="000000"/>
                <w:lang w:val="en-US"/>
              </w:rPr>
            </w:pPr>
            <w:proofErr w:type="spellStart"/>
            <w:r w:rsidRPr="000C7638">
              <w:rPr>
                <w:color w:val="000000"/>
              </w:rPr>
              <w:t>carton</w:t>
            </w:r>
            <w:proofErr w:type="spellEnd"/>
            <w:r>
              <w:rPr>
                <w:color w:val="000000"/>
                <w:lang w:val="en-US"/>
              </w:rPr>
              <w:t>Q</w:t>
            </w:r>
            <w:proofErr w:type="spellStart"/>
            <w:r w:rsidRPr="000C7638">
              <w:rPr>
                <w:color w:val="000000"/>
              </w:rPr>
              <w:t>ty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9DC6AB" w14:textId="77777777" w:rsidR="00C53912" w:rsidRPr="00DA2AFA" w:rsidRDefault="00C53912" w:rsidP="001F0948">
            <w:pP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DB6E7A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Количество коробов товара в грузах, отобранных по строке заказа</w:t>
            </w:r>
          </w:p>
          <w:p w14:paraId="302A2ECA" w14:textId="77777777" w:rsidR="00C53912" w:rsidRDefault="00C53912" w:rsidP="001F0948">
            <w:pPr>
              <w:rPr>
                <w:color w:val="000000"/>
              </w:rPr>
            </w:pPr>
            <w:r>
              <w:rPr>
                <w:color w:val="000000"/>
              </w:rPr>
              <w:t>Передается если у товара параметр «Учет веса» имеет значение «</w:t>
            </w:r>
            <w:r w:rsidRPr="00D85708">
              <w:rPr>
                <w:color w:val="000000"/>
              </w:rPr>
              <w:t>Плавающий вес(количественный)</w:t>
            </w:r>
            <w:r>
              <w:rPr>
                <w:color w:val="000000"/>
              </w:rPr>
              <w:t>»</w:t>
            </w:r>
          </w:p>
        </w:tc>
      </w:tr>
      <w:tr w:rsidR="00C53912" w14:paraId="1B935CB6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5FB50C" w14:textId="77777777" w:rsidR="00C53912" w:rsidRPr="007A1FBE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marker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B159A2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C8989C" w14:textId="77777777" w:rsidR="00C53912" w:rsidRPr="00F27510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Маркер груза при отгрузках акционного товара (передается наименования клиента, для которого предназначен товар)</w:t>
            </w:r>
          </w:p>
        </w:tc>
      </w:tr>
      <w:tr w:rsidR="00C53912" w14:paraId="47D87016" w14:textId="77777777" w:rsidTr="001F094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5862E4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D6CE8B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EA54D" w14:textId="77777777" w:rsidR="00C53912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строке заказа</w:t>
            </w:r>
          </w:p>
        </w:tc>
      </w:tr>
    </w:tbl>
    <w:p w14:paraId="5550D229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x-none"/>
        </w:rPr>
      </w:pPr>
      <w:bookmarkStart w:id="16" w:name="_Toc24461329"/>
    </w:p>
    <w:p w14:paraId="189B4464" w14:textId="77777777" w:rsidR="00C53912" w:rsidRDefault="00C53912" w:rsidP="00C53912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Pr="004A2E53">
        <w:rPr>
          <w:iCs/>
        </w:rPr>
        <w:fldChar w:fldCharType="begin"/>
      </w:r>
      <w:r w:rsidRPr="004A2E53">
        <w:rPr>
          <w:iCs/>
        </w:rPr>
        <w:instrText xml:space="preserve"> SEQ "AutoNr" \*Arabic </w:instrText>
      </w:r>
      <w:r w:rsidRPr="004A2E53">
        <w:rPr>
          <w:iCs/>
        </w:rPr>
        <w:fldChar w:fldCharType="separate"/>
      </w:r>
      <w:r>
        <w:rPr>
          <w:iCs/>
          <w:noProof/>
        </w:rPr>
        <w:t>31</w:t>
      </w:r>
      <w:r w:rsidRPr="004A2E53">
        <w:rPr>
          <w:iCs/>
        </w:rPr>
        <w:fldChar w:fldCharType="end"/>
      </w:r>
      <w:r>
        <w:rPr>
          <w:iCs/>
        </w:rPr>
        <w:t>. Атрибуты тэга «Структура отгруженных ЛЕ» &lt;</w:t>
      </w:r>
      <w:proofErr w:type="spellStart"/>
      <w:r>
        <w:rPr>
          <w:iCs/>
          <w:lang w:val="en-US"/>
        </w:rPr>
        <w:t>orderLu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C53912" w14:paraId="466D88C8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79B6D79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C376D3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B25B83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C53912" w14:paraId="7564F254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325327A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t>order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50E59A5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291FB5D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основания.</w:t>
            </w:r>
          </w:p>
        </w:tc>
      </w:tr>
      <w:tr w:rsidR="00C53912" w14:paraId="5ED0C56A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CB16EA9" w14:textId="77777777" w:rsidR="00C53912" w:rsidRDefault="00C53912" w:rsidP="001F0948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type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DEF23D4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A3E856F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Тип ЛЕ:</w:t>
            </w:r>
          </w:p>
          <w:p w14:paraId="2B91D243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2</w:t>
            </w:r>
            <w:r>
              <w:rPr>
                <w:lang w:val="en-US"/>
              </w:rPr>
              <w:t xml:space="preserve">” </w:t>
            </w:r>
            <w:r>
              <w:t>– коробка</w:t>
            </w:r>
          </w:p>
          <w:p w14:paraId="143C0D23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3</w:t>
            </w:r>
            <w:r>
              <w:rPr>
                <w:lang w:val="en-US"/>
              </w:rPr>
              <w:t xml:space="preserve">” </w:t>
            </w:r>
            <w:r>
              <w:t>– паллета</w:t>
            </w:r>
          </w:p>
        </w:tc>
      </w:tr>
      <w:tr w:rsidR="00C53912" w14:paraId="24173BDA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A325B36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8E1E914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DB78287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 xml:space="preserve">Уникальный </w:t>
            </w:r>
            <w:r>
              <w:rPr>
                <w:lang w:val="en-US"/>
              </w:rPr>
              <w:t xml:space="preserve">SSCC </w:t>
            </w:r>
            <w:r>
              <w:t xml:space="preserve">код </w:t>
            </w:r>
            <w:r>
              <w:rPr>
                <w:lang w:val="en-US"/>
              </w:rPr>
              <w:t>ЛЕ</w:t>
            </w:r>
          </w:p>
        </w:tc>
      </w:tr>
      <w:tr w:rsidR="00C53912" w14:paraId="61C2F37B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A5FE6A0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parentSscc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C1F4617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6D0C284" w14:textId="77777777" w:rsidR="00C53912" w:rsidRDefault="00C53912" w:rsidP="001F0948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SSCC</w:t>
            </w:r>
            <w:r>
              <w:t xml:space="preserve"> код родительской ЛЕ</w:t>
            </w:r>
          </w:p>
        </w:tc>
      </w:tr>
    </w:tbl>
    <w:p w14:paraId="0F039200" w14:textId="77777777" w:rsidR="00C53912" w:rsidRDefault="00C53912" w:rsidP="00C53912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>
        <w:rPr>
          <w:iCs/>
          <w:noProof/>
        </w:rPr>
        <w:t>32</w:t>
      </w:r>
      <w:r>
        <w:rPr>
          <w:iCs/>
        </w:rPr>
        <w:fldChar w:fldCharType="end"/>
      </w:r>
      <w:r>
        <w:rPr>
          <w:iCs/>
        </w:rPr>
        <w:t xml:space="preserve"> Атрибуты тэга «Список отгруженных марок» &lt;</w:t>
      </w:r>
      <w:proofErr w:type="spellStart"/>
      <w:r>
        <w:rPr>
          <w:iCs/>
          <w:lang w:val="en-US"/>
        </w:rPr>
        <w:t>orderLuLabel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C53912" w14:paraId="6F772845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704B516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AA3D17A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9A80FE8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C53912" w14:paraId="123720EB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950DBF9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E13B181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48D77BC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lang w:val="en-US"/>
              </w:rPr>
              <w:t>SSCC</w:t>
            </w:r>
            <w:r>
              <w:t xml:space="preserve"> код ЛЕ, в которую входит марка</w:t>
            </w:r>
          </w:p>
        </w:tc>
      </w:tr>
      <w:tr w:rsidR="00C53912" w14:paraId="5B645461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7F6A4FF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C24AB5E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CF2219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Номер акцизной марки в составе ЛЕ.</w:t>
            </w:r>
          </w:p>
          <w:p w14:paraId="165BD0C2" w14:textId="77777777" w:rsidR="00C53912" w:rsidRDefault="00C53912" w:rsidP="001F0948">
            <w:pPr>
              <w:snapToGrid w:val="0"/>
              <w:spacing w:after="0"/>
              <w:jc w:val="left"/>
              <w:rPr>
                <w:lang w:val="x-none"/>
              </w:rPr>
            </w:pPr>
            <w:r>
              <w:t xml:space="preserve">Марки в рамках одной ЛЕ (коробки) могут передаваться списком. В этом случае, разделителем будет служить символ «,» (запятая). </w:t>
            </w:r>
          </w:p>
        </w:tc>
      </w:tr>
      <w:tr w:rsidR="00C53912" w14:paraId="2921FC27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305E608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4567DC1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522F51D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Номер строки документа, к которой привязана марка</w:t>
            </w:r>
          </w:p>
        </w:tc>
      </w:tr>
      <w:tr w:rsidR="00C53912" w14:paraId="7EDFD91F" w14:textId="77777777" w:rsidTr="001F0948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7D33ADD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color w:val="000000"/>
                <w:lang w:val="en-US"/>
              </w:rPr>
              <w:t>batch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D85E9D5" w14:textId="77777777" w:rsidR="00C53912" w:rsidRDefault="00C53912" w:rsidP="001F0948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Varchar2 (128)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568570A" w14:textId="77777777" w:rsidR="00C53912" w:rsidRDefault="00C53912" w:rsidP="001F0948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 xml:space="preserve">Товарная партия или серия (уникальный идентификатор из справочника серий) </w:t>
            </w:r>
          </w:p>
        </w:tc>
      </w:tr>
    </w:tbl>
    <w:p w14:paraId="6C9966D5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en-US"/>
        </w:rPr>
      </w:pPr>
      <w:r w:rsidRPr="00F55CC0">
        <w:rPr>
          <w:iCs/>
          <w:color w:val="000000"/>
        </w:rPr>
        <w:lastRenderedPageBreak/>
        <w:t>Пример</w:t>
      </w:r>
      <w:r w:rsidRPr="00BB14B8">
        <w:rPr>
          <w:i/>
          <w:color w:val="000000"/>
          <w:lang w:val="en-US"/>
        </w:rPr>
        <w:t>:</w:t>
      </w:r>
    </w:p>
    <w:p w14:paraId="540ADADC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3F7B0FE6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AB5727">
        <w:rPr>
          <w:i/>
          <w:iCs/>
          <w:sz w:val="20"/>
          <w:szCs w:val="20"/>
          <w:lang w:val="en-US"/>
        </w:rPr>
        <w:t>orderStatusChanged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6F1DCC8F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>
        <w:rPr>
          <w:i/>
          <w:iCs/>
          <w:sz w:val="20"/>
          <w:szCs w:val="20"/>
          <w:lang w:val="en-US"/>
        </w:rPr>
        <w:t xml:space="preserve">                 </w:t>
      </w:r>
      <w:r w:rsidRPr="009B2DC7">
        <w:rPr>
          <w:i/>
          <w:iCs/>
          <w:sz w:val="20"/>
          <w:szCs w:val="20"/>
          <w:lang w:val="en-US"/>
        </w:rPr>
        <w:t>"</w:t>
      </w:r>
      <w:proofErr w:type="spellStart"/>
      <w:r>
        <w:rPr>
          <w:i/>
          <w:iCs/>
          <w:sz w:val="20"/>
          <w:szCs w:val="20"/>
          <w:lang w:val="en-US"/>
        </w:rPr>
        <w:t>Message</w:t>
      </w:r>
      <w:r w:rsidRPr="009B2DC7">
        <w:rPr>
          <w:i/>
          <w:iCs/>
          <w:sz w:val="20"/>
          <w:szCs w:val="20"/>
          <w:lang w:val="en-US"/>
        </w:rPr>
        <w:t>Id</w:t>
      </w:r>
      <w:proofErr w:type="spellEnd"/>
      <w:r w:rsidRPr="009B2DC7">
        <w:rPr>
          <w:i/>
          <w:iCs/>
          <w:sz w:val="20"/>
          <w:szCs w:val="20"/>
          <w:lang w:val="en-US"/>
        </w:rPr>
        <w:t>": "5</w:t>
      </w:r>
      <w:r>
        <w:rPr>
          <w:i/>
          <w:iCs/>
          <w:sz w:val="20"/>
          <w:szCs w:val="20"/>
          <w:lang w:val="en-US"/>
        </w:rPr>
        <w:t>54363563451452345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653D7A44" w14:textId="77777777" w:rsidR="00C53912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</w:p>
    <w:p w14:paraId="02886756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Pr="009B2DC7">
        <w:rPr>
          <w:i/>
          <w:iCs/>
          <w:sz w:val="20"/>
          <w:szCs w:val="20"/>
          <w:lang w:val="en-US"/>
        </w:rPr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45F0FF8C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actionType</w:t>
      </w:r>
      <w:proofErr w:type="spellEnd"/>
      <w:r w:rsidRPr="009B2DC7">
        <w:rPr>
          <w:i/>
          <w:iCs/>
          <w:sz w:val="20"/>
          <w:szCs w:val="20"/>
          <w:lang w:val="en-US"/>
        </w:rPr>
        <w:t>": "pick",</w:t>
      </w:r>
    </w:p>
    <w:p w14:paraId="4988654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"A",</w:t>
      </w:r>
    </w:p>
    <w:p w14:paraId="10A1D68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processingMethod</w:t>
      </w:r>
      <w:proofErr w:type="spellEnd"/>
      <w:r w:rsidRPr="009B2DC7">
        <w:rPr>
          <w:i/>
          <w:iCs/>
          <w:sz w:val="20"/>
          <w:szCs w:val="20"/>
          <w:lang w:val="en-US"/>
        </w:rPr>
        <w:t>": "r",</w:t>
      </w:r>
    </w:p>
    <w:p w14:paraId="2BAF669D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r w:rsidRPr="0014017F">
        <w:rPr>
          <w:lang w:val="en-US"/>
        </w:rPr>
        <w:t xml:space="preserve"> </w:t>
      </w:r>
      <w:proofErr w:type="spellStart"/>
      <w:r w:rsidRPr="00AB5727">
        <w:rPr>
          <w:i/>
          <w:iCs/>
          <w:sz w:val="20"/>
          <w:szCs w:val="20"/>
          <w:lang w:val="en-US"/>
        </w:rPr>
        <w:t>orderStatusChanged</w:t>
      </w:r>
      <w:r w:rsidRPr="009B2DC7">
        <w:rPr>
          <w:i/>
          <w:iCs/>
          <w:sz w:val="20"/>
          <w:szCs w:val="20"/>
          <w:lang w:val="en-US"/>
        </w:rPr>
        <w:t>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030054A7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3EBC4650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57E2350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"1",</w:t>
      </w:r>
    </w:p>
    <w:p w14:paraId="1C18D603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7FD6F8B8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75109D8E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"lot": "03A5A8C07682",</w:t>
      </w:r>
    </w:p>
    <w:p w14:paraId="19795463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"9",</w:t>
      </w:r>
    </w:p>
    <w:p w14:paraId="5EA720EC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expirationDate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"2024-12-12",</w:t>
      </w:r>
    </w:p>
    <w:p w14:paraId="4CA6D819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"marker": "-",</w:t>
      </w:r>
    </w:p>
    <w:p w14:paraId="37BD132B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6B953B86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orderLu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57197AE4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078C565F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2DDA3050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"1",</w:t>
      </w:r>
    </w:p>
    <w:p w14:paraId="267C3093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05604422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</w:t>
      </w:r>
    </w:p>
    <w:p w14:paraId="59227FD3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}</w:t>
      </w:r>
    </w:p>
    <w:p w14:paraId="1B8EB9B1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],</w:t>
      </w:r>
    </w:p>
    <w:p w14:paraId="4D766E54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orderLuLabel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53735ABD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0B6CF6C8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6E43FC4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"label": "27059",</w:t>
      </w:r>
    </w:p>
    <w:p w14:paraId="4131C3F3" w14:textId="77777777" w:rsidR="00C53912" w:rsidRPr="00A10396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>"line": "509a4caf7e09",</w:t>
      </w:r>
    </w:p>
    <w:p w14:paraId="2D3715DF" w14:textId="77777777" w:rsidR="00C53912" w:rsidRPr="00A10396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  <w:t>"batch": "509a4caf7e09"</w:t>
      </w:r>
    </w:p>
    <w:p w14:paraId="354EE8A0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2F3F0915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204C44FF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</w:t>
      </w:r>
    </w:p>
    <w:p w14:paraId="28FFA05D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71B7CC53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3326835D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678A6053" w14:textId="77777777" w:rsidR="00C53912" w:rsidRPr="00BB14B8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en-US"/>
        </w:rPr>
      </w:pPr>
    </w:p>
    <w:bookmarkEnd w:id="16"/>
    <w:p w14:paraId="429E2C50" w14:textId="77777777" w:rsidR="00C53912" w:rsidRPr="00163F4F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rFonts w:ascii="Arial" w:hAnsi="Arial"/>
          <w:bCs/>
          <w:sz w:val="32"/>
          <w:szCs w:val="32"/>
          <w:lang w:val="x-none"/>
        </w:rPr>
      </w:pPr>
    </w:p>
    <w:p w14:paraId="4916E2F0" w14:textId="77777777" w:rsidR="00C53912" w:rsidRDefault="00C53912" w:rsidP="00C53912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7" w:name="_Ref30503237"/>
      <w:bookmarkStart w:id="18" w:name="_Toc215488184"/>
      <w:r w:rsidRPr="00124DD6">
        <w:rPr>
          <w:rFonts w:ascii="Arial" w:hAnsi="Arial"/>
          <w:bCs/>
          <w:sz w:val="32"/>
          <w:szCs w:val="32"/>
          <w:lang w:val="x-none"/>
        </w:rPr>
        <w:t xml:space="preserve">Результаты </w:t>
      </w:r>
      <w:r>
        <w:rPr>
          <w:rFonts w:ascii="Arial" w:hAnsi="Arial"/>
          <w:bCs/>
          <w:sz w:val="32"/>
          <w:szCs w:val="32"/>
        </w:rPr>
        <w:t xml:space="preserve">обработки </w:t>
      </w:r>
      <w:r w:rsidRPr="00124DD6">
        <w:rPr>
          <w:rFonts w:ascii="Arial" w:hAnsi="Arial"/>
          <w:bCs/>
          <w:sz w:val="32"/>
          <w:szCs w:val="32"/>
          <w:lang w:val="x-none"/>
        </w:rPr>
        <w:t xml:space="preserve">задания </w:t>
      </w:r>
      <w:r>
        <w:rPr>
          <w:rFonts w:ascii="Arial" w:hAnsi="Arial"/>
          <w:bCs/>
          <w:sz w:val="32"/>
          <w:szCs w:val="32"/>
        </w:rPr>
        <w:t xml:space="preserve">ГС </w:t>
      </w:r>
      <w:r w:rsidRPr="00124DD6">
        <w:rPr>
          <w:rFonts w:ascii="Arial" w:hAnsi="Arial"/>
          <w:bCs/>
          <w:sz w:val="32"/>
          <w:szCs w:val="32"/>
          <w:lang w:val="x-none"/>
        </w:rPr>
        <w:t>на смену владельца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owner</w:t>
      </w:r>
      <w:r>
        <w:rPr>
          <w:rFonts w:ascii="Arial" w:hAnsi="Arial"/>
          <w:bCs/>
          <w:sz w:val="32"/>
          <w:szCs w:val="32"/>
          <w:lang w:val="en-US"/>
        </w:rPr>
        <w:t>C</w:t>
      </w:r>
      <w:r w:rsidRPr="00124DD6">
        <w:rPr>
          <w:rFonts w:ascii="Arial" w:hAnsi="Arial"/>
          <w:bCs/>
          <w:sz w:val="32"/>
          <w:szCs w:val="32"/>
          <w:lang w:val="x-none"/>
        </w:rPr>
        <w:t>hange</w:t>
      </w:r>
      <w:r>
        <w:rPr>
          <w:rFonts w:ascii="Arial" w:hAnsi="Arial"/>
          <w:bCs/>
          <w:sz w:val="32"/>
          <w:szCs w:val="32"/>
          <w:lang w:val="en-US"/>
        </w:rPr>
        <w:t>R</w:t>
      </w:r>
      <w:r w:rsidRPr="00124DD6">
        <w:rPr>
          <w:rFonts w:ascii="Arial" w:hAnsi="Arial"/>
          <w:bCs/>
          <w:sz w:val="32"/>
          <w:szCs w:val="32"/>
          <w:lang w:val="x-none"/>
        </w:rPr>
        <w:t>esult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7"/>
      <w:bookmarkEnd w:id="18"/>
    </w:p>
    <w:p w14:paraId="0E0CDDEB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 w:rsidRPr="008543E8">
        <w:t xml:space="preserve">Экспортируется </w:t>
      </w:r>
      <w:r w:rsidRPr="00594A33">
        <w:rPr>
          <w:color w:val="000000"/>
        </w:rPr>
        <w:t>в ГС при завершении задания на смену владельца в СУ.</w:t>
      </w:r>
    </w:p>
    <w:p w14:paraId="1EAA33D9" w14:textId="77777777" w:rsidR="00C53912" w:rsidRPr="00594A33" w:rsidRDefault="00C53912" w:rsidP="00C53912">
      <w:pPr>
        <w:spacing w:before="240"/>
        <w:ind w:firstLine="567"/>
        <w:rPr>
          <w:iCs/>
        </w:rPr>
      </w:pPr>
      <w:r w:rsidRPr="00594A33">
        <w:rPr>
          <w:iCs/>
        </w:rPr>
        <w:t xml:space="preserve">Таблица </w:t>
      </w:r>
      <w:r w:rsidRPr="00594A33">
        <w:rPr>
          <w:iCs/>
        </w:rPr>
        <w:fldChar w:fldCharType="begin"/>
      </w:r>
      <w:r w:rsidRPr="00594A33">
        <w:rPr>
          <w:iCs/>
        </w:rPr>
        <w:instrText xml:space="preserve"> SEQ "AutoNr" \*Arabic </w:instrText>
      </w:r>
      <w:r w:rsidRPr="00594A33">
        <w:rPr>
          <w:iCs/>
        </w:rPr>
        <w:fldChar w:fldCharType="separate"/>
      </w:r>
      <w:r>
        <w:rPr>
          <w:iCs/>
          <w:noProof/>
        </w:rPr>
        <w:t>33</w:t>
      </w:r>
      <w:r w:rsidRPr="00594A33">
        <w:rPr>
          <w:iCs/>
        </w:rPr>
        <w:fldChar w:fldCharType="end"/>
      </w:r>
      <w:r w:rsidRPr="00594A33">
        <w:rPr>
          <w:iCs/>
        </w:rPr>
        <w:t xml:space="preserve"> Атрибуты тэга «Результат задания на смену владельца» &lt;</w:t>
      </w:r>
      <w:proofErr w:type="spellStart"/>
      <w:r w:rsidRPr="00594A33">
        <w:rPr>
          <w:iCs/>
        </w:rPr>
        <w:t>owner</w:t>
      </w:r>
      <w:proofErr w:type="spellEnd"/>
      <w:r>
        <w:rPr>
          <w:iCs/>
          <w:lang w:val="en-US"/>
        </w:rPr>
        <w:t>C</w:t>
      </w:r>
      <w:proofErr w:type="spellStart"/>
      <w:r w:rsidRPr="00594A33">
        <w:rPr>
          <w:iCs/>
        </w:rPr>
        <w:t>hange</w:t>
      </w:r>
      <w:proofErr w:type="spellEnd"/>
      <w:r>
        <w:rPr>
          <w:iCs/>
          <w:lang w:val="en-US"/>
        </w:rPr>
        <w:t>R</w:t>
      </w:r>
      <w:proofErr w:type="spellStart"/>
      <w:r w:rsidRPr="00594A33">
        <w:rPr>
          <w:iCs/>
        </w:rPr>
        <w:t>esult</w:t>
      </w:r>
      <w:proofErr w:type="spellEnd"/>
      <w:r w:rsidRPr="00594A33">
        <w:rPr>
          <w:iCs/>
        </w:rPr>
        <w:t>&gt;</w:t>
      </w:r>
    </w:p>
    <w:tbl>
      <w:tblPr>
        <w:tblW w:w="93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764"/>
      </w:tblGrid>
      <w:tr w:rsidR="00C53912" w14:paraId="63C508EF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293DD82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A57740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DCC6D7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C53912" w:rsidRPr="0047329D" w14:paraId="19C8958D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F4A912" w14:textId="77777777" w:rsidR="00C53912" w:rsidRDefault="00C53912" w:rsidP="001F0948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 w:rsidRPr="004B4111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06CEC2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 w:rsidRPr="004B4111">
              <w:t>string</w:t>
            </w:r>
            <w:proofErr w:type="spellEnd"/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36E3AA" w14:textId="77777777" w:rsidR="00C53912" w:rsidRDefault="00C53912" w:rsidP="001F0948">
            <w:pPr>
              <w:snapToGrid w:val="0"/>
              <w:spacing w:after="0"/>
              <w:jc w:val="left"/>
            </w:pPr>
            <w:r w:rsidRPr="004B4111">
              <w:t>Уникальный идентификатор сообщения СУ</w:t>
            </w:r>
          </w:p>
        </w:tc>
      </w:tr>
      <w:tr w:rsidR="00C53912" w:rsidRPr="0047329D" w14:paraId="1991A35D" w14:textId="77777777" w:rsidTr="001F0948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1DFCD1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rPr>
                <w:color w:val="000000"/>
                <w:lang w:val="en-US"/>
              </w:rPr>
              <w:t>doc</w:t>
            </w:r>
            <w:r>
              <w:rPr>
                <w:lang w:val="en-US"/>
              </w:rPr>
              <w:t>I</w:t>
            </w:r>
            <w:proofErr w:type="spellEnd"/>
            <w: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78B969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6DE908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Номер накладной. Внешний ключ на запись в заголовке накладной</w:t>
            </w:r>
          </w:p>
        </w:tc>
      </w:tr>
    </w:tbl>
    <w:p w14:paraId="0334D6E5" w14:textId="77777777" w:rsidR="00C53912" w:rsidRPr="00594A33" w:rsidRDefault="00C53912" w:rsidP="00C53912">
      <w:pPr>
        <w:spacing w:before="240"/>
        <w:ind w:firstLine="567"/>
        <w:rPr>
          <w:iCs/>
        </w:rPr>
      </w:pPr>
      <w:r w:rsidRPr="00594A33">
        <w:rPr>
          <w:iCs/>
        </w:rPr>
        <w:t xml:space="preserve">Таблица </w:t>
      </w:r>
      <w:r w:rsidRPr="00594A33">
        <w:rPr>
          <w:iCs/>
        </w:rPr>
        <w:fldChar w:fldCharType="begin"/>
      </w:r>
      <w:r w:rsidRPr="00594A33">
        <w:rPr>
          <w:iCs/>
        </w:rPr>
        <w:instrText xml:space="preserve"> SEQ "AutoNr" \*Arabic </w:instrText>
      </w:r>
      <w:r w:rsidRPr="00594A33">
        <w:rPr>
          <w:iCs/>
        </w:rPr>
        <w:fldChar w:fldCharType="separate"/>
      </w:r>
      <w:r>
        <w:rPr>
          <w:iCs/>
          <w:noProof/>
        </w:rPr>
        <w:t>34</w:t>
      </w:r>
      <w:r w:rsidRPr="00594A33">
        <w:rPr>
          <w:iCs/>
        </w:rPr>
        <w:fldChar w:fldCharType="end"/>
      </w:r>
      <w:r w:rsidRPr="00594A33">
        <w:rPr>
          <w:iCs/>
        </w:rPr>
        <w:t xml:space="preserve"> Атрибуты тэга «Детали результата задания на смену владельца» &lt;</w:t>
      </w:r>
      <w:proofErr w:type="spellStart"/>
      <w:r w:rsidRPr="00594A33">
        <w:rPr>
          <w:iCs/>
        </w:rPr>
        <w:t>owner</w:t>
      </w:r>
      <w:proofErr w:type="spellEnd"/>
      <w:r>
        <w:rPr>
          <w:iCs/>
          <w:lang w:val="en-US"/>
        </w:rPr>
        <w:t>C</w:t>
      </w:r>
      <w:proofErr w:type="spellStart"/>
      <w:r w:rsidRPr="00594A33">
        <w:rPr>
          <w:iCs/>
        </w:rPr>
        <w:t>hange</w:t>
      </w:r>
      <w:proofErr w:type="spellEnd"/>
      <w:r>
        <w:rPr>
          <w:iCs/>
          <w:lang w:val="en-US"/>
        </w:rPr>
        <w:t>R</w:t>
      </w:r>
      <w:proofErr w:type="spellStart"/>
      <w:r w:rsidRPr="00594A33">
        <w:rPr>
          <w:iCs/>
        </w:rPr>
        <w:t>esult</w:t>
      </w:r>
      <w:proofErr w:type="spellEnd"/>
      <w:r>
        <w:rPr>
          <w:iCs/>
          <w:lang w:val="en-US"/>
        </w:rPr>
        <w:t>D</w:t>
      </w:r>
      <w:proofErr w:type="spellStart"/>
      <w:r w:rsidRPr="00594A33">
        <w:rPr>
          <w:iCs/>
        </w:rPr>
        <w:t>etail</w:t>
      </w:r>
      <w:proofErr w:type="spellEnd"/>
      <w:r w:rsidRPr="00594A33">
        <w:rPr>
          <w:iCs/>
        </w:rPr>
        <w:t>&gt;.</w:t>
      </w:r>
    </w:p>
    <w:tbl>
      <w:tblPr>
        <w:tblW w:w="93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1701"/>
        <w:gridCol w:w="5764"/>
      </w:tblGrid>
      <w:tr w:rsidR="00C53912" w14:paraId="0D581118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D24B3D5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lastRenderedPageBreak/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13C567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88D4CA" w14:textId="77777777" w:rsidR="00C53912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C53912" w:rsidRPr="0047329D" w14:paraId="130967F0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9472AE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docI</w:t>
            </w:r>
            <w:proofErr w:type="spellEnd"/>
            <w:r>
              <w:t>d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003017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41A2A6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 Заказа.</w:t>
            </w:r>
          </w:p>
        </w:tc>
      </w:tr>
      <w:tr w:rsidR="00C53912" w14:paraId="4E33A824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AE52D6A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0C236E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B830C3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Номер строки документа основания</w:t>
            </w:r>
          </w:p>
        </w:tc>
      </w:tr>
      <w:tr w:rsidR="00C53912" w14:paraId="2426F575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C65E4C" w14:textId="77777777" w:rsidR="00C53912" w:rsidRDefault="00C53912" w:rsidP="001F0948">
            <w:pPr>
              <w:snapToGrid w:val="0"/>
              <w:spacing w:after="0"/>
              <w:jc w:val="left"/>
            </w:pPr>
            <w:proofErr w:type="spellStart"/>
            <w:r>
              <w:t>sku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1C4EB2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03C845" w14:textId="77777777" w:rsidR="00C53912" w:rsidRDefault="00C53912" w:rsidP="001F0948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C53912" w:rsidRPr="0047329D" w14:paraId="73B143B0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5A33CAF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5BBB5F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301562" w14:textId="77777777" w:rsidR="00C53912" w:rsidRDefault="00C53912" w:rsidP="001F0948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C53912" w:rsidRPr="0047329D" w14:paraId="22B03912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27EB723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productionDate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244B1D4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66CC16" w14:textId="77777777" w:rsidR="00C53912" w:rsidRDefault="00C53912" w:rsidP="001F0948">
            <w:pPr>
              <w:snapToGrid w:val="0"/>
              <w:spacing w:after="0"/>
              <w:jc w:val="left"/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C53912" w:rsidRPr="0047329D" w14:paraId="66D880AB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8A202F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expirationDate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7019134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2C4179" w14:textId="77777777" w:rsidR="00C53912" w:rsidRDefault="00C53912" w:rsidP="001F0948">
            <w:pPr>
              <w:snapToGrid w:val="0"/>
              <w:spacing w:after="0"/>
              <w:jc w:val="left"/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C53912" w14:paraId="3A1F11FE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CD056D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marker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655F041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EEB64B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 xml:space="preserve">Маркер груза </w:t>
            </w:r>
          </w:p>
          <w:p w14:paraId="05D43C6F" w14:textId="77777777" w:rsidR="00C53912" w:rsidRPr="00D127BC" w:rsidRDefault="00C53912" w:rsidP="001F0948">
            <w:pPr>
              <w:snapToGrid w:val="0"/>
              <w:spacing w:after="0"/>
              <w:jc w:val="left"/>
              <w:rPr>
                <w:i/>
                <w:iCs/>
              </w:rPr>
            </w:pPr>
            <w:r w:rsidRPr="00D127BC">
              <w:rPr>
                <w:i/>
                <w:iCs/>
              </w:rPr>
              <w:t>Значение по умолчанию: “-”</w:t>
            </w:r>
          </w:p>
        </w:tc>
      </w:tr>
      <w:tr w:rsidR="00C53912" w14:paraId="7BE6DF33" w14:textId="77777777" w:rsidTr="001F094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502026E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92428E7" w14:textId="77777777" w:rsidR="00C53912" w:rsidRDefault="00C53912" w:rsidP="001F0948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Varchar2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41F1D3" w14:textId="77777777" w:rsidR="00C53912" w:rsidRDefault="00C53912" w:rsidP="001F0948">
            <w:pPr>
              <w:snapToGrid w:val="0"/>
              <w:spacing w:after="0"/>
              <w:jc w:val="left"/>
            </w:pPr>
            <w:r>
              <w:t>Комментарии к строке заказа</w:t>
            </w:r>
          </w:p>
        </w:tc>
      </w:tr>
    </w:tbl>
    <w:p w14:paraId="630DA687" w14:textId="77777777" w:rsidR="00C53912" w:rsidRDefault="00C53912" w:rsidP="00C53912">
      <w:pPr>
        <w:rPr>
          <w:lang w:val="x-none"/>
        </w:rPr>
      </w:pPr>
    </w:p>
    <w:p w14:paraId="1DBA84C1" w14:textId="77777777" w:rsidR="00C53912" w:rsidRDefault="00C53912" w:rsidP="00C53912"/>
    <w:p w14:paraId="17838F52" w14:textId="77777777" w:rsidR="00C53912" w:rsidRPr="009B2DC7" w:rsidRDefault="00C53912" w:rsidP="00C53912">
      <w:pPr>
        <w:rPr>
          <w:lang w:val="en-US"/>
        </w:rPr>
      </w:pPr>
      <w:r>
        <w:t>Пример</w:t>
      </w:r>
      <w:r w:rsidRPr="009B2DC7">
        <w:rPr>
          <w:lang w:val="en-US"/>
        </w:rPr>
        <w:t>:</w:t>
      </w:r>
    </w:p>
    <w:p w14:paraId="2D1E00E6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731555A9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ownerChangeResult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148439FF" w14:textId="77777777" w:rsidR="00C53912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>
        <w:rPr>
          <w:i/>
          <w:iCs/>
          <w:sz w:val="20"/>
          <w:szCs w:val="20"/>
          <w:lang w:val="en-US"/>
        </w:rPr>
        <w:t xml:space="preserve">               </w:t>
      </w:r>
      <w:r w:rsidRPr="009B2DC7">
        <w:rPr>
          <w:i/>
          <w:iCs/>
          <w:sz w:val="20"/>
          <w:szCs w:val="20"/>
          <w:lang w:val="en-US"/>
        </w:rPr>
        <w:t>"</w:t>
      </w:r>
      <w:proofErr w:type="spellStart"/>
      <w:r>
        <w:rPr>
          <w:i/>
          <w:iCs/>
          <w:sz w:val="20"/>
          <w:szCs w:val="20"/>
          <w:lang w:val="en-US"/>
        </w:rPr>
        <w:t>Meesage</w:t>
      </w:r>
      <w:r w:rsidRPr="009B2DC7">
        <w:rPr>
          <w:i/>
          <w:iCs/>
          <w:sz w:val="20"/>
          <w:szCs w:val="20"/>
          <w:lang w:val="en-US"/>
        </w:rPr>
        <w:t>Id</w:t>
      </w:r>
      <w:proofErr w:type="spellEnd"/>
      <w:r w:rsidRPr="009B2DC7">
        <w:rPr>
          <w:i/>
          <w:iCs/>
          <w:sz w:val="20"/>
          <w:szCs w:val="20"/>
          <w:lang w:val="en-US"/>
        </w:rPr>
        <w:t>": "5</w:t>
      </w:r>
      <w:r>
        <w:rPr>
          <w:i/>
          <w:iCs/>
          <w:sz w:val="20"/>
          <w:szCs w:val="20"/>
          <w:lang w:val="en-US"/>
        </w:rPr>
        <w:t>33563463566y6345</w:t>
      </w:r>
      <w:r w:rsidRPr="009B2DC7">
        <w:rPr>
          <w:i/>
          <w:iCs/>
          <w:sz w:val="20"/>
          <w:szCs w:val="20"/>
          <w:lang w:val="en-US"/>
        </w:rPr>
        <w:t>",</w:t>
      </w:r>
      <w:r w:rsidRPr="009B2DC7">
        <w:rPr>
          <w:i/>
          <w:iCs/>
          <w:sz w:val="20"/>
          <w:szCs w:val="20"/>
          <w:lang w:val="en-US"/>
        </w:rPr>
        <w:tab/>
      </w:r>
    </w:p>
    <w:p w14:paraId="2FB19A05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Pr="009B2DC7">
        <w:rPr>
          <w:i/>
          <w:iCs/>
          <w:sz w:val="20"/>
          <w:szCs w:val="20"/>
          <w:lang w:val="en-US"/>
        </w:rPr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docId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4B6E7600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ownerChangeResultDetail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7B1C313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2995B161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docId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6EC2AB48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"1",</w:t>
      </w:r>
    </w:p>
    <w:p w14:paraId="3D31C937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3A0117BA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"9",</w:t>
      </w:r>
    </w:p>
    <w:p w14:paraId="56F7FEC1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productionDate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"2024-12-12",</w:t>
      </w:r>
    </w:p>
    <w:p w14:paraId="02F51732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expirationDate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"2026-12-12",</w:t>
      </w:r>
    </w:p>
    <w:p w14:paraId="0F878DEB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"marker": "-",</w:t>
      </w:r>
    </w:p>
    <w:p w14:paraId="5E5C1F0D" w14:textId="77777777" w:rsidR="00C53912" w:rsidRPr="009B2DC7" w:rsidRDefault="00C53912" w:rsidP="00C53912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0F202CC9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C53912">
        <w:rPr>
          <w:i/>
          <w:iCs/>
          <w:sz w:val="20"/>
          <w:szCs w:val="20"/>
          <w:lang w:val="en-US"/>
        </w:rPr>
        <w:tab/>
      </w:r>
      <w:r w:rsidRPr="00C53912">
        <w:rPr>
          <w:i/>
          <w:iCs/>
          <w:sz w:val="20"/>
          <w:szCs w:val="20"/>
          <w:lang w:val="en-US"/>
        </w:rPr>
        <w:tab/>
      </w:r>
      <w:r w:rsidRPr="00C53912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6062E68C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4D33664B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47E8387E" w14:textId="77777777" w:rsidR="00C53912" w:rsidRPr="008543E8" w:rsidRDefault="00C53912" w:rsidP="00C53912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32CC0D2B" w14:textId="77777777" w:rsidR="00C53912" w:rsidRPr="006F5B0C" w:rsidRDefault="00C53912" w:rsidP="00C53912"/>
    <w:p w14:paraId="59220AD4" w14:textId="77777777" w:rsidR="00C53912" w:rsidRPr="00AE33F6" w:rsidRDefault="00C53912" w:rsidP="00C53912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jc w:val="left"/>
        <w:rPr>
          <w:rFonts w:ascii="Arial" w:hAnsi="Arial"/>
          <w:bCs/>
          <w:sz w:val="32"/>
          <w:szCs w:val="32"/>
        </w:rPr>
      </w:pPr>
      <w:bookmarkStart w:id="19" w:name="_Toc291252312"/>
      <w:bookmarkStart w:id="20" w:name="_Toc406858785"/>
      <w:bookmarkStart w:id="21" w:name="_Ref184211824"/>
      <w:bookmarkStart w:id="22" w:name="_Ref190453634"/>
      <w:bookmarkStart w:id="23" w:name="_Toc215488185"/>
      <w:r w:rsidRPr="00AE33F6">
        <w:rPr>
          <w:rFonts w:ascii="Arial" w:hAnsi="Arial"/>
          <w:bCs/>
          <w:sz w:val="32"/>
          <w:szCs w:val="32"/>
        </w:rPr>
        <w:t>Остатки товаров на складе</w:t>
      </w:r>
      <w:bookmarkEnd w:id="19"/>
      <w:r w:rsidRPr="00AE33F6">
        <w:rPr>
          <w:rFonts w:ascii="Arial" w:hAnsi="Arial"/>
          <w:bCs/>
          <w:sz w:val="32"/>
          <w:szCs w:val="32"/>
        </w:rPr>
        <w:t xml:space="preserve"> (ответ на запрос) &lt;</w:t>
      </w:r>
      <w:proofErr w:type="spellStart"/>
      <w:r w:rsidRPr="00AE33F6">
        <w:rPr>
          <w:rFonts w:ascii="Arial" w:hAnsi="Arial"/>
          <w:bCs/>
          <w:sz w:val="32"/>
          <w:szCs w:val="32"/>
        </w:rPr>
        <w:t>remains</w:t>
      </w:r>
      <w:proofErr w:type="spellEnd"/>
      <w:r w:rsidRPr="00AE33F6">
        <w:rPr>
          <w:rFonts w:ascii="Arial" w:hAnsi="Arial"/>
          <w:bCs/>
          <w:sz w:val="32"/>
          <w:szCs w:val="32"/>
        </w:rPr>
        <w:t>&gt;</w:t>
      </w:r>
      <w:bookmarkEnd w:id="20"/>
      <w:bookmarkEnd w:id="21"/>
      <w:bookmarkEnd w:id="22"/>
      <w:bookmarkEnd w:id="23"/>
    </w:p>
    <w:p w14:paraId="0A06498D" w14:textId="77777777" w:rsidR="00C53912" w:rsidRPr="001353D8" w:rsidRDefault="00C53912" w:rsidP="00C53912">
      <w:pPr>
        <w:spacing w:before="120" w:after="0"/>
        <w:ind w:firstLine="567"/>
        <w:rPr>
          <w:iCs/>
        </w:rPr>
      </w:pPr>
      <w:r>
        <w:rPr>
          <w:iCs/>
        </w:rPr>
        <w:t>Сообщение посылается в ответ на запрос остатков из ГС (</w:t>
      </w:r>
      <w:proofErr w:type="spellStart"/>
      <w:r>
        <w:rPr>
          <w:iCs/>
          <w:lang w:val="en-US"/>
        </w:rPr>
        <w:t>remainsReq</w:t>
      </w:r>
      <w:proofErr w:type="spellEnd"/>
      <w:r w:rsidRPr="000D01EF">
        <w:rPr>
          <w:iCs/>
        </w:rPr>
        <w:t>)</w:t>
      </w:r>
    </w:p>
    <w:p w14:paraId="2E40543B" w14:textId="77777777" w:rsidR="00C53912" w:rsidRPr="000D01EF" w:rsidRDefault="00C53912" w:rsidP="00C53912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>
        <w:rPr>
          <w:iCs/>
          <w:noProof/>
        </w:rPr>
        <w:t>35</w:t>
      </w:r>
      <w:r>
        <w:rPr>
          <w:iCs/>
        </w:rPr>
        <w:fldChar w:fldCharType="end"/>
      </w:r>
      <w:r w:rsidRPr="000D01EF">
        <w:rPr>
          <w:iCs/>
        </w:rPr>
        <w:t xml:space="preserve"> </w:t>
      </w:r>
      <w:r w:rsidRPr="003079B1">
        <w:rPr>
          <w:iCs/>
        </w:rPr>
        <w:t>Атрибуты тэга «</w:t>
      </w:r>
      <w:r>
        <w:rPr>
          <w:iCs/>
        </w:rPr>
        <w:t>Остатки товаров на складе</w:t>
      </w:r>
      <w:r w:rsidRPr="003079B1">
        <w:rPr>
          <w:iCs/>
        </w:rPr>
        <w:t>» &lt;</w:t>
      </w:r>
      <w:r>
        <w:rPr>
          <w:iCs/>
          <w:lang w:val="en-US"/>
        </w:rPr>
        <w:t>remains</w:t>
      </w:r>
      <w:r w:rsidRPr="003079B1">
        <w:rPr>
          <w:iCs/>
        </w:rPr>
        <w:t>&gt;</w:t>
      </w:r>
      <w:r w:rsidRPr="00F16C39">
        <w:rPr>
          <w:iCs/>
        </w:rPr>
        <w:t xml:space="preserve"> 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74"/>
        <w:gridCol w:w="1795"/>
        <w:gridCol w:w="5819"/>
      </w:tblGrid>
      <w:tr w:rsidR="00C53912" w:rsidRPr="00F16C39" w14:paraId="3AF724E6" w14:textId="77777777" w:rsidTr="001F0948">
        <w:tc>
          <w:tcPr>
            <w:tcW w:w="1674" w:type="dxa"/>
            <w:shd w:val="clear" w:color="auto" w:fill="FFFFFF" w:themeFill="background1"/>
          </w:tcPr>
          <w:p w14:paraId="74EC2323" w14:textId="77777777" w:rsidR="00C53912" w:rsidRPr="00F16C39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Имя столбца</w:t>
            </w:r>
          </w:p>
        </w:tc>
        <w:tc>
          <w:tcPr>
            <w:tcW w:w="1795" w:type="dxa"/>
            <w:shd w:val="clear" w:color="auto" w:fill="FFFFFF" w:themeFill="background1"/>
          </w:tcPr>
          <w:p w14:paraId="220CEF67" w14:textId="77777777" w:rsidR="00C53912" w:rsidRPr="00F16C39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Тип (Размер)</w:t>
            </w:r>
          </w:p>
        </w:tc>
        <w:tc>
          <w:tcPr>
            <w:tcW w:w="5819" w:type="dxa"/>
            <w:shd w:val="clear" w:color="auto" w:fill="FFFFFF" w:themeFill="background1"/>
          </w:tcPr>
          <w:p w14:paraId="6548F54B" w14:textId="77777777" w:rsidR="00C53912" w:rsidRPr="00F16C39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Назначение</w:t>
            </w:r>
          </w:p>
        </w:tc>
      </w:tr>
      <w:tr w:rsidR="00C53912" w:rsidRPr="00BF0545" w14:paraId="39EFAEC2" w14:textId="77777777" w:rsidTr="001F0948">
        <w:tc>
          <w:tcPr>
            <w:tcW w:w="1674" w:type="dxa"/>
          </w:tcPr>
          <w:p w14:paraId="364F5F8D" w14:textId="77777777" w:rsidR="00C53912" w:rsidRPr="000D01EF" w:rsidRDefault="00C53912" w:rsidP="001F0948">
            <w:pPr>
              <w:jc w:val="left"/>
            </w:pPr>
            <w:proofErr w:type="spellStart"/>
            <w:r w:rsidRPr="006B6981">
              <w:t>messageId</w:t>
            </w:r>
            <w:proofErr w:type="spellEnd"/>
          </w:p>
        </w:tc>
        <w:tc>
          <w:tcPr>
            <w:tcW w:w="1795" w:type="dxa"/>
            <w:vAlign w:val="center"/>
          </w:tcPr>
          <w:p w14:paraId="1E116F74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</w:tcPr>
          <w:p w14:paraId="1DED76B5" w14:textId="77777777" w:rsidR="00C53912" w:rsidRPr="00BF0545" w:rsidRDefault="00C53912" w:rsidP="001F0948">
            <w:r w:rsidRPr="006B6981">
              <w:t>Уникальный идентификатор сообщения СУ</w:t>
            </w:r>
          </w:p>
        </w:tc>
      </w:tr>
      <w:tr w:rsidR="00C53912" w:rsidRPr="00BF0545" w14:paraId="4F76F9C3" w14:textId="77777777" w:rsidTr="001F0948">
        <w:tc>
          <w:tcPr>
            <w:tcW w:w="1674" w:type="dxa"/>
          </w:tcPr>
          <w:p w14:paraId="3B101A60" w14:textId="77777777" w:rsidR="00C53912" w:rsidRPr="006B6981" w:rsidRDefault="00C53912" w:rsidP="001F0948">
            <w:pPr>
              <w:jc w:val="left"/>
            </w:pPr>
            <w:proofErr w:type="spellStart"/>
            <w:r w:rsidRPr="0086375B">
              <w:t>reqMessageId</w:t>
            </w:r>
            <w:proofErr w:type="spellEnd"/>
          </w:p>
        </w:tc>
        <w:tc>
          <w:tcPr>
            <w:tcW w:w="1795" w:type="dxa"/>
            <w:vAlign w:val="center"/>
          </w:tcPr>
          <w:p w14:paraId="73D09CCE" w14:textId="77777777" w:rsidR="00C53912" w:rsidRPr="006B6981" w:rsidRDefault="00C53912" w:rsidP="001F0948">
            <w:pPr>
              <w:jc w:val="left"/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</w:tcPr>
          <w:p w14:paraId="251C7310" w14:textId="77777777" w:rsidR="00C53912" w:rsidRPr="006B6981" w:rsidRDefault="00C53912" w:rsidP="001F0948">
            <w:r w:rsidRPr="0086375B">
              <w:t xml:space="preserve">Уникальный идентификатор запроса </w:t>
            </w:r>
            <w:r>
              <w:t>ГС</w:t>
            </w:r>
            <w:r w:rsidRPr="0086375B">
              <w:t>, в ответ на которой сформировано данное сообщение</w:t>
            </w:r>
          </w:p>
        </w:tc>
      </w:tr>
      <w:tr w:rsidR="00C53912" w:rsidRPr="00BF0545" w14:paraId="407D3A92" w14:textId="77777777" w:rsidTr="001F0948">
        <w:tc>
          <w:tcPr>
            <w:tcW w:w="1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589C96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  <w:proofErr w:type="spellStart"/>
            <w:r w:rsidRPr="00283B06">
              <w:rPr>
                <w:lang w:val="en-US"/>
              </w:rPr>
              <w:t>warehouse</w:t>
            </w:r>
            <w:r>
              <w:rPr>
                <w:lang w:val="en-US"/>
              </w:rPr>
              <w:t>I</w:t>
            </w:r>
            <w:r w:rsidRPr="00283B06">
              <w:rPr>
                <w:lang w:val="en-US"/>
              </w:rPr>
              <w:t>d</w:t>
            </w:r>
            <w:proofErr w:type="spellEnd"/>
          </w:p>
        </w:tc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7BEBCD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11F1FC" w14:textId="77777777" w:rsidR="00C53912" w:rsidRPr="00BF0545" w:rsidRDefault="00C53912" w:rsidP="001F0948">
            <w:r w:rsidRPr="00BF0545">
              <w:t xml:space="preserve">Склад, на котором числится изменяемый груз. Идентификатор из справочника складов. (Если используется несколько складов на одной СУ). </w:t>
            </w:r>
          </w:p>
        </w:tc>
      </w:tr>
    </w:tbl>
    <w:p w14:paraId="1F3CCDC8" w14:textId="77777777" w:rsidR="00C53912" w:rsidRPr="000D01EF" w:rsidRDefault="00C53912" w:rsidP="00C53912">
      <w:pPr>
        <w:spacing w:before="240" w:after="120"/>
        <w:ind w:firstLine="567"/>
        <w:rPr>
          <w:iCs/>
        </w:rPr>
      </w:pPr>
    </w:p>
    <w:p w14:paraId="7AAF23DB" w14:textId="77777777" w:rsidR="00C53912" w:rsidRPr="00F16C39" w:rsidRDefault="00C53912" w:rsidP="00C53912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>
        <w:rPr>
          <w:iCs/>
          <w:noProof/>
        </w:rPr>
        <w:t>36</w:t>
      </w:r>
      <w:r>
        <w:rPr>
          <w:iCs/>
        </w:rPr>
        <w:fldChar w:fldCharType="end"/>
      </w:r>
      <w:r w:rsidRPr="00002C2D">
        <w:rPr>
          <w:iCs/>
        </w:rPr>
        <w:t xml:space="preserve"> </w:t>
      </w:r>
      <w:r w:rsidRPr="003079B1">
        <w:rPr>
          <w:iCs/>
        </w:rPr>
        <w:t>Атрибуты тэга «</w:t>
      </w:r>
      <w:r>
        <w:rPr>
          <w:iCs/>
        </w:rPr>
        <w:t>Детали остатки товаров на складе</w:t>
      </w:r>
      <w:r w:rsidRPr="003079B1">
        <w:rPr>
          <w:iCs/>
        </w:rPr>
        <w:t>» &lt;</w:t>
      </w:r>
      <w:proofErr w:type="spellStart"/>
      <w:r>
        <w:rPr>
          <w:iCs/>
          <w:lang w:val="en-US"/>
        </w:rPr>
        <w:t>remainsDetail</w:t>
      </w:r>
      <w:proofErr w:type="spellEnd"/>
      <w:r w:rsidRPr="003079B1">
        <w:rPr>
          <w:iCs/>
        </w:rPr>
        <w:t>&gt;</w:t>
      </w:r>
      <w:r w:rsidRPr="00F16C39">
        <w:rPr>
          <w:iCs/>
        </w:rPr>
        <w:t xml:space="preserve"> 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916"/>
        <w:gridCol w:w="1769"/>
        <w:gridCol w:w="5659"/>
      </w:tblGrid>
      <w:tr w:rsidR="00C53912" w:rsidRPr="00F16C39" w14:paraId="241A6A13" w14:textId="77777777" w:rsidTr="001F0948">
        <w:tc>
          <w:tcPr>
            <w:tcW w:w="1916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2BFF7D39" w14:textId="77777777" w:rsidR="00C53912" w:rsidRPr="00F16C39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Имя столбца</w:t>
            </w:r>
          </w:p>
        </w:tc>
        <w:tc>
          <w:tcPr>
            <w:tcW w:w="1769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0373C682" w14:textId="77777777" w:rsidR="00C53912" w:rsidRPr="00F16C39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Тип (Размер)</w:t>
            </w:r>
          </w:p>
        </w:tc>
        <w:tc>
          <w:tcPr>
            <w:tcW w:w="5659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0B9311B1" w14:textId="77777777" w:rsidR="00C53912" w:rsidRPr="00F16C39" w:rsidRDefault="00C53912" w:rsidP="001F0948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Назначение</w:t>
            </w:r>
          </w:p>
        </w:tc>
      </w:tr>
      <w:tr w:rsidR="00C53912" w:rsidRPr="00F16C39" w14:paraId="41414C66" w14:textId="77777777" w:rsidTr="001F0948">
        <w:tc>
          <w:tcPr>
            <w:tcW w:w="1916" w:type="dxa"/>
            <w:tcBorders>
              <w:top w:val="single" w:sz="4" w:space="0" w:color="999999"/>
            </w:tcBorders>
          </w:tcPr>
          <w:p w14:paraId="24642C47" w14:textId="77777777" w:rsidR="00C53912" w:rsidRPr="00F16C39" w:rsidRDefault="00C53912" w:rsidP="001F0948">
            <w:pPr>
              <w:jc w:val="left"/>
            </w:pPr>
            <w:proofErr w:type="spellStart"/>
            <w:r w:rsidRPr="006800C4">
              <w:lastRenderedPageBreak/>
              <w:t>rem</w:t>
            </w:r>
            <w:proofErr w:type="spellEnd"/>
            <w:r>
              <w:rPr>
                <w:lang w:val="en-US"/>
              </w:rPr>
              <w:t>R</w:t>
            </w:r>
            <w:proofErr w:type="spellStart"/>
            <w:r w:rsidRPr="006800C4">
              <w:t>eq</w:t>
            </w:r>
            <w:proofErr w:type="spellEnd"/>
            <w:r>
              <w:rPr>
                <w:lang w:val="en-US"/>
              </w:rPr>
              <w:t>I</w:t>
            </w:r>
            <w:r w:rsidRPr="006800C4">
              <w:t>d</w:t>
            </w:r>
          </w:p>
        </w:tc>
        <w:tc>
          <w:tcPr>
            <w:tcW w:w="1769" w:type="dxa"/>
            <w:tcBorders>
              <w:top w:val="single" w:sz="4" w:space="0" w:color="999999"/>
            </w:tcBorders>
          </w:tcPr>
          <w:p w14:paraId="32035D4F" w14:textId="77777777" w:rsidR="00C53912" w:rsidRPr="00F16C39" w:rsidRDefault="00C53912" w:rsidP="001F0948">
            <w:pPr>
              <w:jc w:val="left"/>
            </w:pPr>
            <w:r w:rsidRPr="006800C4">
              <w:t>Varchar2 (255)</w:t>
            </w:r>
          </w:p>
        </w:tc>
        <w:tc>
          <w:tcPr>
            <w:tcW w:w="5659" w:type="dxa"/>
            <w:tcBorders>
              <w:top w:val="single" w:sz="4" w:space="0" w:color="999999"/>
            </w:tcBorders>
          </w:tcPr>
          <w:p w14:paraId="461F7E69" w14:textId="77777777" w:rsidR="00C53912" w:rsidRPr="00F16C39" w:rsidRDefault="00C53912" w:rsidP="001F0948">
            <w:pPr>
              <w:jc w:val="left"/>
            </w:pPr>
            <w:r w:rsidRPr="006800C4">
              <w:t>Идентификатор запроса на остатки склада</w:t>
            </w:r>
          </w:p>
        </w:tc>
      </w:tr>
      <w:tr w:rsidR="00C53912" w:rsidRPr="00F16C39" w14:paraId="6D83DA25" w14:textId="77777777" w:rsidTr="001F0948">
        <w:tc>
          <w:tcPr>
            <w:tcW w:w="1916" w:type="dxa"/>
            <w:tcBorders>
              <w:top w:val="single" w:sz="4" w:space="0" w:color="FFFFFF" w:themeColor="background1"/>
            </w:tcBorders>
          </w:tcPr>
          <w:p w14:paraId="011CBF1F" w14:textId="77777777" w:rsidR="00C53912" w:rsidRPr="00F16C39" w:rsidRDefault="00C53912" w:rsidP="001F0948">
            <w:pPr>
              <w:jc w:val="left"/>
            </w:pPr>
            <w:proofErr w:type="spellStart"/>
            <w:r w:rsidRPr="00356973">
              <w:t>line</w:t>
            </w:r>
            <w:proofErr w:type="spellEnd"/>
          </w:p>
        </w:tc>
        <w:tc>
          <w:tcPr>
            <w:tcW w:w="1769" w:type="dxa"/>
            <w:tcBorders>
              <w:top w:val="single" w:sz="4" w:space="0" w:color="FFFFFF" w:themeColor="background1"/>
            </w:tcBorders>
          </w:tcPr>
          <w:p w14:paraId="46DCC87A" w14:textId="77777777" w:rsidR="00C53912" w:rsidRPr="00F16C39" w:rsidRDefault="00C53912" w:rsidP="001F0948">
            <w:pPr>
              <w:jc w:val="left"/>
            </w:pPr>
            <w:r w:rsidRPr="00356973">
              <w:t>Number</w:t>
            </w:r>
          </w:p>
        </w:tc>
        <w:tc>
          <w:tcPr>
            <w:tcW w:w="5659" w:type="dxa"/>
            <w:tcBorders>
              <w:top w:val="single" w:sz="4" w:space="0" w:color="FFFFFF" w:themeColor="background1"/>
            </w:tcBorders>
          </w:tcPr>
          <w:p w14:paraId="1F03BD5A" w14:textId="77777777" w:rsidR="00C53912" w:rsidRPr="00F16C39" w:rsidRDefault="00C53912" w:rsidP="001F0948">
            <w:pPr>
              <w:jc w:val="left"/>
            </w:pPr>
            <w:r w:rsidRPr="00356973">
              <w:t>Номер строки ответа на остатки склада</w:t>
            </w:r>
          </w:p>
        </w:tc>
      </w:tr>
      <w:tr w:rsidR="00C53912" w:rsidRPr="00F16C39" w14:paraId="354D892E" w14:textId="77777777" w:rsidTr="001F0948">
        <w:tc>
          <w:tcPr>
            <w:tcW w:w="1916" w:type="dxa"/>
            <w:tcBorders>
              <w:top w:val="single" w:sz="4" w:space="0" w:color="FFFFFF" w:themeColor="background1"/>
            </w:tcBorders>
          </w:tcPr>
          <w:p w14:paraId="76549CF9" w14:textId="77777777" w:rsidR="00C53912" w:rsidRPr="00F16C39" w:rsidRDefault="00C53912" w:rsidP="001F0948">
            <w:pPr>
              <w:jc w:val="left"/>
            </w:pPr>
            <w:proofErr w:type="spellStart"/>
            <w:r w:rsidRPr="00F16C39">
              <w:t>sku</w:t>
            </w:r>
            <w:proofErr w:type="spellEnd"/>
            <w:r>
              <w:rPr>
                <w:lang w:val="en-US"/>
              </w:rPr>
              <w:t>I</w:t>
            </w:r>
            <w:r w:rsidRPr="00F16C39">
              <w:t>d</w:t>
            </w:r>
          </w:p>
        </w:tc>
        <w:tc>
          <w:tcPr>
            <w:tcW w:w="1769" w:type="dxa"/>
            <w:tcBorders>
              <w:top w:val="single" w:sz="4" w:space="0" w:color="FFFFFF" w:themeColor="background1"/>
            </w:tcBorders>
          </w:tcPr>
          <w:p w14:paraId="2716ED13" w14:textId="77777777" w:rsidR="00C53912" w:rsidRPr="00F16C39" w:rsidRDefault="00C53912" w:rsidP="001F0948">
            <w:pPr>
              <w:jc w:val="left"/>
            </w:pPr>
            <w:r w:rsidRPr="00F16C39">
              <w:t>Varchar2</w:t>
            </w:r>
            <w:r w:rsidRPr="00F16C39">
              <w:rPr>
                <w:lang w:val="en-US"/>
              </w:rPr>
              <w:t xml:space="preserve"> </w:t>
            </w:r>
            <w:r w:rsidRPr="00F16C39">
              <w:t>(255)</w:t>
            </w:r>
          </w:p>
        </w:tc>
        <w:tc>
          <w:tcPr>
            <w:tcW w:w="5659" w:type="dxa"/>
            <w:tcBorders>
              <w:top w:val="single" w:sz="4" w:space="0" w:color="FFFFFF" w:themeColor="background1"/>
            </w:tcBorders>
          </w:tcPr>
          <w:p w14:paraId="3591CC0B" w14:textId="77777777" w:rsidR="00C53912" w:rsidRPr="00F16C39" w:rsidRDefault="00C53912" w:rsidP="001F0948">
            <w:pPr>
              <w:jc w:val="left"/>
            </w:pPr>
            <w:r w:rsidRPr="00F16C39">
              <w:t>Уникальный идентификатор товара в ГС</w:t>
            </w:r>
          </w:p>
        </w:tc>
      </w:tr>
      <w:tr w:rsidR="00C53912" w:rsidRPr="00F16C39" w14:paraId="61B22787" w14:textId="77777777" w:rsidTr="001F0948">
        <w:tc>
          <w:tcPr>
            <w:tcW w:w="1916" w:type="dxa"/>
          </w:tcPr>
          <w:p w14:paraId="7A94729D" w14:textId="77777777" w:rsidR="00C53912" w:rsidRPr="00F16C39" w:rsidRDefault="00C53912" w:rsidP="001F0948">
            <w:pPr>
              <w:jc w:val="left"/>
              <w:rPr>
                <w:b/>
              </w:rPr>
            </w:pPr>
            <w:proofErr w:type="spellStart"/>
            <w:r w:rsidRPr="00F16C39">
              <w:t>holder</w:t>
            </w:r>
            <w:proofErr w:type="spellEnd"/>
            <w:r>
              <w:rPr>
                <w:lang w:val="en-US"/>
              </w:rPr>
              <w:t>I</w:t>
            </w:r>
            <w:r w:rsidRPr="00F16C39">
              <w:t>d</w:t>
            </w:r>
          </w:p>
        </w:tc>
        <w:tc>
          <w:tcPr>
            <w:tcW w:w="1769" w:type="dxa"/>
          </w:tcPr>
          <w:p w14:paraId="2BFDE720" w14:textId="77777777" w:rsidR="00C53912" w:rsidRPr="00F16C39" w:rsidRDefault="00C53912" w:rsidP="001F0948">
            <w:pPr>
              <w:jc w:val="left"/>
            </w:pPr>
            <w:r w:rsidRPr="00F16C39">
              <w:t>Varchar2 (255)</w:t>
            </w:r>
          </w:p>
        </w:tc>
        <w:tc>
          <w:tcPr>
            <w:tcW w:w="5659" w:type="dxa"/>
          </w:tcPr>
          <w:p w14:paraId="4698744A" w14:textId="77777777" w:rsidR="00C53912" w:rsidRPr="00F16C39" w:rsidRDefault="00C53912" w:rsidP="001F0948">
            <w:pPr>
              <w:jc w:val="left"/>
            </w:pPr>
            <w:r w:rsidRPr="00F16C39">
              <w:t>Код владельца в справочнике предприятия</w:t>
            </w:r>
          </w:p>
        </w:tc>
      </w:tr>
      <w:tr w:rsidR="00C53912" w:rsidRPr="00F16C39" w14:paraId="5460D25A" w14:textId="77777777" w:rsidTr="001F0948">
        <w:tc>
          <w:tcPr>
            <w:tcW w:w="1916" w:type="dxa"/>
          </w:tcPr>
          <w:p w14:paraId="0AA34E6C" w14:textId="77777777" w:rsidR="00C53912" w:rsidRPr="00F16C39" w:rsidRDefault="00C53912" w:rsidP="001F094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Pr="00F16C39">
              <w:rPr>
                <w:lang w:val="en-US"/>
              </w:rPr>
              <w:t>ty</w:t>
            </w:r>
          </w:p>
        </w:tc>
        <w:tc>
          <w:tcPr>
            <w:tcW w:w="1769" w:type="dxa"/>
          </w:tcPr>
          <w:p w14:paraId="360439AF" w14:textId="77777777" w:rsidR="00C53912" w:rsidRPr="00F16C39" w:rsidRDefault="00C53912" w:rsidP="001F0948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Number</w:t>
            </w:r>
          </w:p>
        </w:tc>
        <w:tc>
          <w:tcPr>
            <w:tcW w:w="5659" w:type="dxa"/>
          </w:tcPr>
          <w:p w14:paraId="5B25CE1B" w14:textId="77777777" w:rsidR="00C53912" w:rsidRPr="00F16C39" w:rsidRDefault="00C53912" w:rsidP="001F0948">
            <w:pPr>
              <w:jc w:val="left"/>
            </w:pPr>
            <w:r w:rsidRPr="00F16C39">
              <w:t>Количество в штуках</w:t>
            </w:r>
          </w:p>
        </w:tc>
      </w:tr>
      <w:tr w:rsidR="00C53912" w:rsidRPr="00F16C39" w14:paraId="1EEC3407" w14:textId="77777777" w:rsidTr="001F0948">
        <w:tc>
          <w:tcPr>
            <w:tcW w:w="1916" w:type="dxa"/>
          </w:tcPr>
          <w:p w14:paraId="217299CB" w14:textId="77777777" w:rsidR="00C53912" w:rsidRPr="00F16C39" w:rsidRDefault="00C53912" w:rsidP="001F094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Pr="00F16C39">
              <w:rPr>
                <w:lang w:val="en-US"/>
              </w:rPr>
              <w:t>eight</w:t>
            </w:r>
          </w:p>
        </w:tc>
        <w:tc>
          <w:tcPr>
            <w:tcW w:w="1769" w:type="dxa"/>
          </w:tcPr>
          <w:p w14:paraId="4482C515" w14:textId="77777777" w:rsidR="00C53912" w:rsidRPr="00F16C39" w:rsidRDefault="00C53912" w:rsidP="001F0948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Float</w:t>
            </w:r>
          </w:p>
        </w:tc>
        <w:tc>
          <w:tcPr>
            <w:tcW w:w="5659" w:type="dxa"/>
          </w:tcPr>
          <w:p w14:paraId="67CF8347" w14:textId="77777777" w:rsidR="00C53912" w:rsidRPr="00F16C39" w:rsidRDefault="00C53912" w:rsidP="001F0948">
            <w:pPr>
              <w:spacing w:after="0"/>
              <w:jc w:val="left"/>
            </w:pPr>
            <w:r w:rsidRPr="00F16C39">
              <w:t>Вес брутто грузов в кг (по данным СУ)</w:t>
            </w:r>
          </w:p>
        </w:tc>
      </w:tr>
      <w:tr w:rsidR="00C53912" w:rsidRPr="00282D5B" w14:paraId="49DED4A4" w14:textId="77777777" w:rsidTr="001F0948">
        <w:tc>
          <w:tcPr>
            <w:tcW w:w="1916" w:type="dxa"/>
          </w:tcPr>
          <w:p w14:paraId="6694C655" w14:textId="77777777" w:rsidR="00C53912" w:rsidRPr="00F16C39" w:rsidRDefault="00C53912" w:rsidP="001F094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F16C39">
              <w:rPr>
                <w:lang w:val="en-US"/>
              </w:rPr>
              <w:t>ube</w:t>
            </w:r>
          </w:p>
        </w:tc>
        <w:tc>
          <w:tcPr>
            <w:tcW w:w="1769" w:type="dxa"/>
          </w:tcPr>
          <w:p w14:paraId="7489AA41" w14:textId="77777777" w:rsidR="00C53912" w:rsidRPr="00F16C39" w:rsidRDefault="00C53912" w:rsidP="001F0948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Float</w:t>
            </w:r>
          </w:p>
        </w:tc>
        <w:tc>
          <w:tcPr>
            <w:tcW w:w="5659" w:type="dxa"/>
          </w:tcPr>
          <w:p w14:paraId="605577B9" w14:textId="77777777" w:rsidR="00C53912" w:rsidRPr="00282D5B" w:rsidRDefault="00C53912" w:rsidP="001F0948">
            <w:pPr>
              <w:spacing w:after="0"/>
              <w:jc w:val="left"/>
            </w:pPr>
            <w:r w:rsidRPr="00F16C39">
              <w:t>Объем грузов в см</w:t>
            </w:r>
            <w:r w:rsidRPr="00F16C39">
              <w:rPr>
                <w:vertAlign w:val="superscript"/>
              </w:rPr>
              <w:t>3</w:t>
            </w:r>
            <w:r w:rsidRPr="00F16C39">
              <w:t xml:space="preserve"> (по данным СУ)</w:t>
            </w:r>
          </w:p>
        </w:tc>
      </w:tr>
      <w:tr w:rsidR="00C53912" w:rsidRPr="00F62B5F" w14:paraId="42EB62F7" w14:textId="77777777" w:rsidTr="001F0948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068A8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  <w:proofErr w:type="spellStart"/>
            <w:r w:rsidRPr="00283B06">
              <w:rPr>
                <w:lang w:val="en-US"/>
              </w:rPr>
              <w:t>warehouse</w:t>
            </w:r>
            <w:r>
              <w:rPr>
                <w:lang w:val="en-US"/>
              </w:rPr>
              <w:t>I</w:t>
            </w:r>
            <w:r w:rsidRPr="00283B06">
              <w:rPr>
                <w:lang w:val="en-US"/>
              </w:rPr>
              <w:t>d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0B96AD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A033AD" w14:textId="77777777" w:rsidR="00C53912" w:rsidRPr="00BF0545" w:rsidRDefault="00C53912" w:rsidP="001F0948">
            <w:r>
              <w:t>Физический склад,</w:t>
            </w:r>
            <w:r w:rsidRPr="00BF0545">
              <w:t xml:space="preserve"> на котором числится изменяемый груз. Идентификатор из справочника складов. </w:t>
            </w:r>
          </w:p>
        </w:tc>
      </w:tr>
      <w:tr w:rsidR="00C53912" w:rsidRPr="00F62B5F" w14:paraId="571F782E" w14:textId="77777777" w:rsidTr="001F0948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4085E1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5CF502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30399F" w14:textId="77777777" w:rsidR="00C53912" w:rsidRPr="00955C7F" w:rsidRDefault="00C53912" w:rsidP="001F0948">
            <w:r>
              <w:t>Товарная партия</w:t>
            </w:r>
          </w:p>
        </w:tc>
      </w:tr>
      <w:tr w:rsidR="00C53912" w:rsidRPr="00F62B5F" w14:paraId="66D4EE90" w14:textId="77777777" w:rsidTr="001F0948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25A5E" w14:textId="77777777" w:rsidR="00C53912" w:rsidRDefault="00C53912" w:rsidP="001F0948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productionDate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61CA4D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9AB314" w14:textId="77777777" w:rsidR="00C53912" w:rsidRPr="00BF0545" w:rsidRDefault="00C53912" w:rsidP="001F0948">
            <w:r w:rsidRPr="005A3231">
              <w:t>Дата производства</w:t>
            </w:r>
          </w:p>
        </w:tc>
      </w:tr>
      <w:tr w:rsidR="00C53912" w:rsidRPr="00F62B5F" w14:paraId="526C7FF5" w14:textId="77777777" w:rsidTr="001F0948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D10486" w14:textId="77777777" w:rsidR="00C53912" w:rsidRDefault="00C53912" w:rsidP="001F0948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expirationDate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745F9" w14:textId="77777777" w:rsidR="00C53912" w:rsidRPr="00283B06" w:rsidRDefault="00C53912" w:rsidP="001F094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342B44" w14:textId="77777777" w:rsidR="00C53912" w:rsidRDefault="00C53912" w:rsidP="001F0948">
            <w:r w:rsidRPr="005A3231">
              <w:t xml:space="preserve">Дата </w:t>
            </w:r>
            <w:r>
              <w:t>окончания срока годности</w:t>
            </w:r>
          </w:p>
        </w:tc>
      </w:tr>
    </w:tbl>
    <w:p w14:paraId="2775B2F2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before="100"/>
        <w:ind w:firstLine="567"/>
        <w:rPr>
          <w:color w:val="000000"/>
        </w:rPr>
      </w:pPr>
    </w:p>
    <w:p w14:paraId="695EB8B1" w14:textId="77777777" w:rsidR="00C53912" w:rsidRPr="007D0458" w:rsidRDefault="00C53912" w:rsidP="00C53912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4" w:name="_Ref190255479"/>
      <w:bookmarkStart w:id="25" w:name="_Toc193197001"/>
      <w:bookmarkStart w:id="26" w:name="_Toc207204933"/>
      <w:bookmarkStart w:id="27" w:name="_Toc215488186"/>
      <w:r w:rsidRPr="007D0458">
        <w:rPr>
          <w:rFonts w:ascii="Arial" w:hAnsi="Arial"/>
          <w:bCs/>
          <w:sz w:val="32"/>
          <w:szCs w:val="32"/>
          <w:lang w:val="x-none"/>
        </w:rPr>
        <w:t>Запрос параметров пересчитанных ЛЕ &lt;</w:t>
      </w:r>
      <w:proofErr w:type="spellStart"/>
      <w:r w:rsidRPr="007D0458">
        <w:rPr>
          <w:rFonts w:ascii="Arial" w:hAnsi="Arial"/>
          <w:bCs/>
          <w:sz w:val="32"/>
          <w:szCs w:val="32"/>
          <w:lang w:val="x-none"/>
        </w:rPr>
        <w:t>inventory_report</w:t>
      </w:r>
      <w:proofErr w:type="spellEnd"/>
      <w:r w:rsidRPr="007D0458">
        <w:rPr>
          <w:rFonts w:ascii="Arial" w:hAnsi="Arial"/>
          <w:bCs/>
          <w:sz w:val="32"/>
          <w:szCs w:val="32"/>
          <w:lang w:val="x-none"/>
        </w:rPr>
        <w:t>&gt;</w:t>
      </w:r>
      <w:bookmarkEnd w:id="24"/>
      <w:bookmarkEnd w:id="25"/>
      <w:bookmarkEnd w:id="26"/>
      <w:bookmarkEnd w:id="27"/>
    </w:p>
    <w:p w14:paraId="71E042C7" w14:textId="77777777" w:rsidR="00C53912" w:rsidRPr="00092D5C" w:rsidRDefault="00C53912" w:rsidP="00C53912">
      <w:pPr>
        <w:pBdr>
          <w:top w:val="nil"/>
          <w:left w:val="nil"/>
          <w:bottom w:val="nil"/>
          <w:right w:val="nil"/>
          <w:between w:val="nil"/>
        </w:pBdr>
        <w:ind w:firstLine="567"/>
      </w:pPr>
      <w:r w:rsidRPr="00092D5C">
        <w:t>Передается в ГС при подтверждении пересчета марок в грузе, если были отсканированы коды маркировки (КИГУ, марки), которые неизвестны СУ.</w:t>
      </w:r>
    </w:p>
    <w:p w14:paraId="436EBC63" w14:textId="77777777" w:rsidR="00C53912" w:rsidRPr="007D0458" w:rsidRDefault="00C53912" w:rsidP="00C53912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>
        <w:rPr>
          <w:iCs/>
          <w:noProof/>
        </w:rPr>
        <w:t>37</w:t>
      </w:r>
      <w:r>
        <w:rPr>
          <w:iCs/>
        </w:rPr>
        <w:fldChar w:fldCharType="end"/>
      </w:r>
      <w:r>
        <w:rPr>
          <w:iCs/>
        </w:rPr>
        <w:t xml:space="preserve"> </w:t>
      </w:r>
      <w:r w:rsidRPr="007D0458">
        <w:rPr>
          <w:iCs/>
        </w:rPr>
        <w:t>Атрибуты тэга «Запрос параметров пересчитанных ЛЕ» &lt;</w:t>
      </w:r>
      <w:proofErr w:type="spellStart"/>
      <w:r w:rsidRPr="007D0458">
        <w:rPr>
          <w:iCs/>
        </w:rPr>
        <w:t>inventory_report</w:t>
      </w:r>
      <w:proofErr w:type="spellEnd"/>
      <w:r w:rsidRPr="007D0458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55"/>
        <w:gridCol w:w="1701"/>
        <w:gridCol w:w="5245"/>
      </w:tblGrid>
      <w:tr w:rsidR="00C53912" w:rsidRPr="00092D5C" w14:paraId="685B7B0C" w14:textId="77777777" w:rsidTr="001F0948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3DF19E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56AF11A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Тип (Размер)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B0167C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Назначение</w:t>
            </w:r>
          </w:p>
        </w:tc>
      </w:tr>
      <w:tr w:rsidR="00C53912" w:rsidRPr="00092D5C" w14:paraId="566689C3" w14:textId="77777777" w:rsidTr="001F0948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8C59B2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lang w:val="en-US"/>
              </w:rPr>
              <w:t>m</w:t>
            </w:r>
            <w:r w:rsidRPr="00092D5C">
              <w:rPr>
                <w:lang w:val="en-US"/>
              </w:rPr>
              <w:t>essage</w:t>
            </w:r>
            <w:r>
              <w:rPr>
                <w:lang w:val="en-US"/>
              </w:rPr>
              <w:t>I</w:t>
            </w:r>
            <w:r w:rsidRPr="00092D5C">
              <w:rPr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59CF70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77EA5C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Уникальный идентификатор сообщения СУ</w:t>
            </w:r>
          </w:p>
        </w:tc>
      </w:tr>
      <w:tr w:rsidR="00C53912" w:rsidRPr="00092D5C" w14:paraId="07EA6F0E" w14:textId="77777777" w:rsidTr="001F0948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6BFDC7A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 w:rsidRPr="00092D5C">
              <w:rPr>
                <w:lang w:val="en-US"/>
              </w:rPr>
              <w:t>reated</w:t>
            </w:r>
            <w:r>
              <w:rPr>
                <w:lang w:val="en-US"/>
              </w:rPr>
              <w:t>A</w:t>
            </w:r>
            <w:r w:rsidRPr="00092D5C">
              <w:rPr>
                <w:lang w:val="en-US"/>
              </w:rPr>
              <w:t>t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79F79A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string(datetime)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1CD37E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Дата создания сообщения</w:t>
            </w:r>
          </w:p>
        </w:tc>
      </w:tr>
      <w:tr w:rsidR="00C53912" w:rsidRPr="00092D5C" w14:paraId="0AC7A321" w14:textId="77777777" w:rsidTr="001F0948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B31D3D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lang w:val="en-US"/>
              </w:rPr>
              <w:t>w</w:t>
            </w:r>
            <w:r w:rsidRPr="00092D5C">
              <w:rPr>
                <w:lang w:val="en-US"/>
              </w:rPr>
              <w:t>arehous</w:t>
            </w:r>
            <w:r>
              <w:rPr>
                <w:lang w:val="en-US"/>
              </w:rPr>
              <w:t>I</w:t>
            </w:r>
            <w:r w:rsidRPr="00092D5C">
              <w:rPr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758CFE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AED253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Физический склад. Идентификатор площадки, от которой адресовано сообщение</w:t>
            </w:r>
          </w:p>
        </w:tc>
      </w:tr>
      <w:tr w:rsidR="00C53912" w:rsidRPr="00092D5C" w14:paraId="4379439A" w14:textId="77777777" w:rsidTr="001F0948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7C9EED3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092D5C">
              <w:rPr>
                <w:lang w:val="en-US"/>
              </w:rPr>
              <w:t>codes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DBD339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092D5C">
              <w:rPr>
                <w:lang w:val="en-US"/>
              </w:rPr>
              <w:t>JSON array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42D884" w14:textId="77777777" w:rsidR="00C53912" w:rsidRPr="00092D5C" w:rsidRDefault="00C53912" w:rsidP="001F09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rFonts w:cs="Calibri"/>
              </w:rPr>
              <w:t>Список кодов маркировки, неизвестные СУ</w:t>
            </w:r>
          </w:p>
        </w:tc>
      </w:tr>
    </w:tbl>
    <w:p w14:paraId="1E234A55" w14:textId="77777777" w:rsidR="00C53912" w:rsidRDefault="00C53912" w:rsidP="00C53912">
      <w:pPr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before="100"/>
        <w:ind w:firstLine="567"/>
        <w:rPr>
          <w:color w:val="000000"/>
        </w:rPr>
      </w:pPr>
    </w:p>
    <w:p w14:paraId="2887294A" w14:textId="77777777" w:rsidR="00026D0E" w:rsidRDefault="00026D0E"/>
    <w:sectPr w:rsidR="00026D0E" w:rsidSect="00C53912">
      <w:pgSz w:w="11906" w:h="16838"/>
      <w:pgMar w:top="362" w:right="851" w:bottom="1134" w:left="1701" w:header="709" w:footer="42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927C1178"/>
    <w:lvl w:ilvl="0">
      <w:start w:val="1"/>
      <w:numFmt w:val="decimal"/>
      <w:pStyle w:val="Tableeng"/>
      <w:suff w:val="space"/>
      <w:lvlText w:val="%1. 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1.%2. "/>
      <w:lvlJc w:val="left"/>
      <w:pPr>
        <w:tabs>
          <w:tab w:val="num" w:pos="0"/>
        </w:tabs>
        <w:ind w:left="426" w:firstLine="0"/>
      </w:pPr>
    </w:lvl>
    <w:lvl w:ilvl="2">
      <w:start w:val="1"/>
      <w:numFmt w:val="decimal"/>
      <w:suff w:val="nothing"/>
      <w:lvlText w:val="%1.%2.%3. "/>
      <w:lvlJc w:val="left"/>
      <w:pPr>
        <w:tabs>
          <w:tab w:val="num" w:pos="0"/>
        </w:tabs>
        <w:ind w:left="851" w:firstLine="0"/>
      </w:pPr>
      <w:rPr>
        <w:rFonts w:ascii="Arial" w:hAnsi="Arial" w:cs="Arial" w:hint="default"/>
        <w:b/>
        <w:bCs/>
        <w:sz w:val="32"/>
        <w:szCs w:val="32"/>
        <w:lang w:val="x-none" w:eastAsia="x-none" w:bidi="x-none"/>
      </w:rPr>
    </w:lvl>
    <w:lvl w:ilvl="3">
      <w:start w:val="1"/>
      <w:numFmt w:val="decimal"/>
      <w:suff w:val="nothing"/>
      <w:lvlText w:val="%1.%2.%3.%4 "/>
      <w:lvlJc w:val="left"/>
      <w:pPr>
        <w:tabs>
          <w:tab w:val="num" w:pos="-142"/>
        </w:tabs>
        <w:ind w:left="851" w:firstLine="0"/>
      </w:pPr>
      <w:rPr>
        <w:sz w:val="24"/>
        <w:szCs w:val="28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2" w15:restartNumberingAfterBreak="0">
    <w:nsid w:val="00000008"/>
    <w:multiLevelType w:val="singleLevel"/>
    <w:tmpl w:val="00000008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9"/>
    <w:multiLevelType w:val="singleLevel"/>
    <w:tmpl w:val="00000009"/>
    <w:name w:val="WW8Num13"/>
    <w:lvl w:ilvl="0">
      <w:start w:val="1"/>
      <w:numFmt w:val="bullet"/>
      <w:lvlText w:val=""/>
      <w:lvlJc w:val="left"/>
      <w:pPr>
        <w:tabs>
          <w:tab w:val="num" w:pos="1031"/>
        </w:tabs>
        <w:ind w:left="1031" w:hanging="360"/>
      </w:pPr>
      <w:rPr>
        <w:rFonts w:ascii="Symbol" w:hAnsi="Symbol" w:cs="Symbol"/>
      </w:rPr>
    </w:lvl>
  </w:abstractNum>
  <w:abstractNum w:abstractNumId="4" w15:restartNumberingAfterBreak="0">
    <w:nsid w:val="0000000B"/>
    <w:multiLevelType w:val="singleLevel"/>
    <w:tmpl w:val="0000000B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/>
      </w:rPr>
    </w:lvl>
  </w:abstractNum>
  <w:abstractNum w:abstractNumId="5" w15:restartNumberingAfterBreak="0">
    <w:nsid w:val="0000000F"/>
    <w:multiLevelType w:val="singleLevel"/>
    <w:tmpl w:val="0000000F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</w:abstractNum>
  <w:abstractNum w:abstractNumId="6" w15:restartNumberingAfterBreak="0">
    <w:nsid w:val="00000010"/>
    <w:multiLevelType w:val="singleLevel"/>
    <w:tmpl w:val="00000010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760" w:hanging="360"/>
      </w:pPr>
      <w:rPr>
        <w:rFonts w:ascii="Symbol" w:hAnsi="Symbol" w:cs="Symbol" w:hint="default"/>
      </w:rPr>
    </w:lvl>
  </w:abstractNum>
  <w:abstractNum w:abstractNumId="7" w15:restartNumberingAfterBreak="0">
    <w:nsid w:val="00000011"/>
    <w:multiLevelType w:val="singleLevel"/>
    <w:tmpl w:val="00000011"/>
    <w:name w:val="WW8Num23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</w:abstractNum>
  <w:abstractNum w:abstractNumId="8" w15:restartNumberingAfterBreak="0">
    <w:nsid w:val="00000015"/>
    <w:multiLevelType w:val="multilevel"/>
    <w:tmpl w:val="00000015"/>
    <w:lvl w:ilvl="0">
      <w:start w:val="1"/>
      <w:numFmt w:val="decimal"/>
      <w:suff w:val="space"/>
      <w:lvlText w:val="Рисунок %1."/>
      <w:lvlJc w:val="left"/>
      <w:pPr>
        <w:tabs>
          <w:tab w:val="num" w:pos="0"/>
        </w:tabs>
        <w:ind w:left="720" w:hanging="360"/>
      </w:pPr>
      <w:rPr>
        <w:b w:val="0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1FD67C2"/>
    <w:multiLevelType w:val="multilevel"/>
    <w:tmpl w:val="0752220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20777D3"/>
    <w:multiLevelType w:val="hybridMultilevel"/>
    <w:tmpl w:val="C6E002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77C4D4E">
      <w:numFmt w:val="bullet"/>
      <w:lvlText w:val="•"/>
      <w:lvlJc w:val="left"/>
      <w:pPr>
        <w:ind w:left="2367" w:hanging="7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07D23A43"/>
    <w:multiLevelType w:val="multilevel"/>
    <w:tmpl w:val="38462FC0"/>
    <w:lvl w:ilvl="0">
      <w:start w:val="1"/>
      <w:numFmt w:val="decimal"/>
      <w:lvlText w:val="%1. "/>
      <w:lvlJc w:val="left"/>
      <w:pPr>
        <w:ind w:left="0" w:firstLine="0"/>
      </w:pPr>
      <w:rPr>
        <w:rFonts w:hint="default"/>
        <w:b/>
        <w:bCs/>
        <w:vertAlign w:val="baseline"/>
      </w:rPr>
    </w:lvl>
    <w:lvl w:ilvl="1">
      <w:start w:val="1"/>
      <w:numFmt w:val="decimal"/>
      <w:lvlText w:val="%1.%2. "/>
      <w:lvlJc w:val="left"/>
      <w:pPr>
        <w:ind w:left="0" w:firstLine="0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 "/>
      <w:lvlJc w:val="left"/>
      <w:pPr>
        <w:ind w:left="0" w:firstLine="0"/>
      </w:pPr>
      <w:rPr>
        <w:rFonts w:ascii="Arial" w:eastAsia="Arial" w:hAnsi="Arial" w:cs="Arial" w:hint="default"/>
        <w:b/>
        <w:sz w:val="32"/>
        <w:szCs w:val="32"/>
        <w:vertAlign w:val="baseline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hint="default"/>
        <w:sz w:val="24"/>
        <w:szCs w:val="24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</w:abstractNum>
  <w:abstractNum w:abstractNumId="13" w15:restartNumberingAfterBreak="0">
    <w:nsid w:val="08D92D0B"/>
    <w:multiLevelType w:val="multilevel"/>
    <w:tmpl w:val="63D2EA1A"/>
    <w:lvl w:ilvl="0">
      <w:start w:val="1"/>
      <w:numFmt w:val="bullet"/>
      <w:pStyle w:val="UtraceImage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0EB85B24"/>
    <w:multiLevelType w:val="hybridMultilevel"/>
    <w:tmpl w:val="6D7A7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7702C4"/>
    <w:multiLevelType w:val="hybridMultilevel"/>
    <w:tmpl w:val="8D207F24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6" w15:restartNumberingAfterBreak="0">
    <w:nsid w:val="1A5323B1"/>
    <w:multiLevelType w:val="hybridMultilevel"/>
    <w:tmpl w:val="E4BCA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1374FC"/>
    <w:multiLevelType w:val="hybridMultilevel"/>
    <w:tmpl w:val="80F83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E1160"/>
    <w:multiLevelType w:val="multilevel"/>
    <w:tmpl w:val="A606C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278E3952"/>
    <w:multiLevelType w:val="hybridMultilevel"/>
    <w:tmpl w:val="B1F0F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847C7D"/>
    <w:multiLevelType w:val="hybridMultilevel"/>
    <w:tmpl w:val="553C5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0B1AC3"/>
    <w:multiLevelType w:val="hybridMultilevel"/>
    <w:tmpl w:val="BF3285A0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2" w15:restartNumberingAfterBreak="0">
    <w:nsid w:val="2BC86571"/>
    <w:multiLevelType w:val="hybridMultilevel"/>
    <w:tmpl w:val="EFBA4F6C"/>
    <w:lvl w:ilvl="0" w:tplc="041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3" w15:restartNumberingAfterBreak="0">
    <w:nsid w:val="3B347580"/>
    <w:multiLevelType w:val="hybridMultilevel"/>
    <w:tmpl w:val="87CAC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F56FF0"/>
    <w:multiLevelType w:val="multilevel"/>
    <w:tmpl w:val="4A981F6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420C7B62"/>
    <w:multiLevelType w:val="multilevel"/>
    <w:tmpl w:val="4BF090D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477F1D0D"/>
    <w:multiLevelType w:val="multilevel"/>
    <w:tmpl w:val="5F1C2D06"/>
    <w:lvl w:ilvl="0">
      <w:start w:val="1"/>
      <w:numFmt w:val="decimal"/>
      <w:lvlText w:val="%1"/>
      <w:lvlJc w:val="left"/>
      <w:pPr>
        <w:ind w:left="1287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4F7C02D5"/>
    <w:multiLevelType w:val="multilevel"/>
    <w:tmpl w:val="B48E486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8" w15:restartNumberingAfterBreak="0">
    <w:nsid w:val="50562BBD"/>
    <w:multiLevelType w:val="hybridMultilevel"/>
    <w:tmpl w:val="65C000B6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9" w15:restartNumberingAfterBreak="0">
    <w:nsid w:val="5758074C"/>
    <w:multiLevelType w:val="multilevel"/>
    <w:tmpl w:val="2DE4D7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609C7EDB"/>
    <w:multiLevelType w:val="hybridMultilevel"/>
    <w:tmpl w:val="5E0C8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9326C"/>
    <w:multiLevelType w:val="hybridMultilevel"/>
    <w:tmpl w:val="AB16D6BC"/>
    <w:lvl w:ilvl="0" w:tplc="709A3390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2" w15:restartNumberingAfterBreak="0">
    <w:nsid w:val="75D300D1"/>
    <w:multiLevelType w:val="hybridMultilevel"/>
    <w:tmpl w:val="0DBC4FD8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3" w15:restartNumberingAfterBreak="0">
    <w:nsid w:val="7E2C20F2"/>
    <w:multiLevelType w:val="multilevel"/>
    <w:tmpl w:val="5C78B9D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 w15:restartNumberingAfterBreak="0">
    <w:nsid w:val="7F4C56AD"/>
    <w:multiLevelType w:val="multilevel"/>
    <w:tmpl w:val="CAF48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8"/>
  </w:num>
  <w:num w:numId="2">
    <w:abstractNumId w:val="26"/>
  </w:num>
  <w:num w:numId="3">
    <w:abstractNumId w:val="34"/>
  </w:num>
  <w:num w:numId="4">
    <w:abstractNumId w:val="29"/>
  </w:num>
  <w:num w:numId="5">
    <w:abstractNumId w:val="12"/>
  </w:num>
  <w:num w:numId="6">
    <w:abstractNumId w:val="27"/>
  </w:num>
  <w:num w:numId="7">
    <w:abstractNumId w:val="24"/>
  </w:num>
  <w:num w:numId="8">
    <w:abstractNumId w:val="13"/>
  </w:num>
  <w:num w:numId="9">
    <w:abstractNumId w:val="25"/>
  </w:num>
  <w:num w:numId="10">
    <w:abstractNumId w:val="0"/>
  </w:num>
  <w:num w:numId="11">
    <w:abstractNumId w:val="21"/>
  </w:num>
  <w:num w:numId="12">
    <w:abstractNumId w:val="22"/>
  </w:num>
  <w:num w:numId="13">
    <w:abstractNumId w:val="28"/>
  </w:num>
  <w:num w:numId="14">
    <w:abstractNumId w:val="2"/>
  </w:num>
  <w:num w:numId="15">
    <w:abstractNumId w:val="7"/>
  </w:num>
  <w:num w:numId="16">
    <w:abstractNumId w:val="1"/>
  </w:num>
  <w:num w:numId="17">
    <w:abstractNumId w:val="4"/>
  </w:num>
  <w:num w:numId="18">
    <w:abstractNumId w:val="6"/>
  </w:num>
  <w:num w:numId="19">
    <w:abstractNumId w:val="5"/>
  </w:num>
  <w:num w:numId="20">
    <w:abstractNumId w:val="11"/>
  </w:num>
  <w:num w:numId="21">
    <w:abstractNumId w:val="3"/>
  </w:num>
  <w:num w:numId="22">
    <w:abstractNumId w:val="19"/>
  </w:num>
  <w:num w:numId="23">
    <w:abstractNumId w:val="23"/>
  </w:num>
  <w:num w:numId="24">
    <w:abstractNumId w:val="30"/>
  </w:num>
  <w:num w:numId="25">
    <w:abstractNumId w:val="8"/>
  </w:num>
  <w:num w:numId="26">
    <w:abstractNumId w:val="9"/>
  </w:num>
  <w:num w:numId="27">
    <w:abstractNumId w:val="15"/>
  </w:num>
  <w:num w:numId="28">
    <w:abstractNumId w:val="31"/>
  </w:num>
  <w:num w:numId="29">
    <w:abstractNumId w:val="14"/>
  </w:num>
  <w:num w:numId="30">
    <w:abstractNumId w:val="10"/>
  </w:num>
  <w:num w:numId="31">
    <w:abstractNumId w:val="20"/>
  </w:num>
  <w:num w:numId="32">
    <w:abstractNumId w:val="17"/>
  </w:num>
  <w:num w:numId="33">
    <w:abstractNumId w:val="32"/>
  </w:num>
  <w:num w:numId="34">
    <w:abstractNumId w:val="16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12"/>
    <w:rsid w:val="00026D0E"/>
    <w:rsid w:val="009C7E19"/>
    <w:rsid w:val="00BC708D"/>
    <w:rsid w:val="00C53912"/>
    <w:rsid w:val="00C97752"/>
    <w:rsid w:val="00DD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AFFE6"/>
  <w15:chartTrackingRefBased/>
  <w15:docId w15:val="{A0744F85-3DC1-43D2-AA4B-E9335AB2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53912"/>
    <w:pPr>
      <w:suppressAutoHyphens/>
      <w:spacing w:after="28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1">
    <w:name w:val="heading 1"/>
    <w:aliases w:val="Glava,no level,no enumerate,Utrace_Заголовок 1,wcp_Heading1"/>
    <w:basedOn w:val="a"/>
    <w:next w:val="a"/>
    <w:link w:val="10"/>
    <w:qFormat/>
    <w:rsid w:val="00C5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Utrace_Заголовок 2"/>
    <w:basedOn w:val="a"/>
    <w:next w:val="a"/>
    <w:link w:val="20"/>
    <w:unhideWhenUsed/>
    <w:qFormat/>
    <w:rsid w:val="00C5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Заголовок 3 Знак1 Знак Знак,Заголовок 31,Заголовок 3 Знак1 Знак1,Заголовок 3 Знак1,Знак Знак1,Заголовок 3 Знак1 Знак Знак Знак,Заголовок 31 Знак,Заголовок 3 Знак1 Знак1 Знак,Заголовок 3 Знак1 Знак,Заголовок 3 Знак Знак Знак"/>
    <w:basedOn w:val="a"/>
    <w:next w:val="a"/>
    <w:link w:val="30"/>
    <w:unhideWhenUsed/>
    <w:qFormat/>
    <w:rsid w:val="00C53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C5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C53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C5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Glava Знак,no level Знак,no enumerate Знак,Utrace_Заголовок 1 Знак,wcp_Heading1 Знак"/>
    <w:basedOn w:val="a0"/>
    <w:link w:val="1"/>
    <w:uiPriority w:val="9"/>
    <w:rsid w:val="00C53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aliases w:val="Utrace_Заголовок 2 Знак"/>
    <w:basedOn w:val="a0"/>
    <w:link w:val="2"/>
    <w:uiPriority w:val="9"/>
    <w:semiHidden/>
    <w:rsid w:val="00C53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Заголовок 3 Знак1 Знак Знак Знак1,Заголовок 31 Знак1,Заголовок 3 Знак1 Знак1 Знак1,Заголовок 3 Знак1 Знак2,Знак Знак1 Знак,Заголовок 3 Знак1 Знак Знак Знак Знак,Заголовок 31 Знак Знак,Заголовок 3 Знак1 Знак1 Знак Знак"/>
    <w:basedOn w:val="a0"/>
    <w:link w:val="3"/>
    <w:rsid w:val="00C53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9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9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C53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C5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912"/>
    <w:rPr>
      <w:i/>
      <w:iCs/>
      <w:color w:val="404040" w:themeColor="text1" w:themeTint="BF"/>
    </w:rPr>
  </w:style>
  <w:style w:type="paragraph" w:styleId="a7">
    <w:name w:val="List Paragraph"/>
    <w:aliases w:val="ТЧ Список"/>
    <w:basedOn w:val="a"/>
    <w:link w:val="a8"/>
    <w:uiPriority w:val="34"/>
    <w:qFormat/>
    <w:rsid w:val="00C5391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5391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53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5391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53912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rsid w:val="00C5391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9">
    <w:name w:val="49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8">
    <w:name w:val="48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7">
    <w:name w:val="47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6">
    <w:name w:val="46"/>
    <w:basedOn w:val="TableNormal"/>
    <w:rsid w:val="00C53912"/>
    <w:tblPr>
      <w:tblStyleRowBandSize w:val="1"/>
      <w:tblStyleColBandSize w:val="1"/>
      <w:tblCellMar>
        <w:top w:w="57" w:type="dxa"/>
        <w:left w:w="85" w:type="dxa"/>
        <w:bottom w:w="142" w:type="dxa"/>
        <w:right w:w="85" w:type="dxa"/>
      </w:tblCellMar>
    </w:tblPr>
  </w:style>
  <w:style w:type="table" w:customStyle="1" w:styleId="45">
    <w:name w:val="45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4">
    <w:name w:val="44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3">
    <w:name w:val="43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2">
    <w:name w:val="42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1">
    <w:name w:val="41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0">
    <w:name w:val="40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9">
    <w:name w:val="39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8">
    <w:name w:val="38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7">
    <w:name w:val="37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6">
    <w:name w:val="36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5">
    <w:name w:val="35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4">
    <w:name w:val="34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3">
    <w:name w:val="33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2">
    <w:name w:val="32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1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0">
    <w:name w:val="30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9">
    <w:name w:val="29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">
    <w:name w:val="28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7">
    <w:name w:val="27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6">
    <w:name w:val="26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5">
    <w:name w:val="25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4">
    <w:name w:val="24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">
    <w:name w:val="23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0">
    <w:name w:val="22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0">
    <w:name w:val="21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0">
    <w:name w:val="20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9">
    <w:name w:val="19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8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0">
    <w:name w:val="10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1">
    <w:name w:val="9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1">
    <w:name w:val="8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1">
    <w:name w:val="7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1">
    <w:name w:val="6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1">
    <w:name w:val="5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a">
    <w:name w:val="4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a">
    <w:name w:val="3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a">
    <w:name w:val="2"/>
    <w:basedOn w:val="TableNormal"/>
    <w:rsid w:val="00C53912"/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1a">
    <w:name w:val="1"/>
    <w:basedOn w:val="TableNormal"/>
    <w:rsid w:val="00C5391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annotation text"/>
    <w:basedOn w:val="a"/>
    <w:link w:val="ae"/>
    <w:uiPriority w:val="99"/>
    <w:unhideWhenUsed/>
    <w:rsid w:val="00C53912"/>
  </w:style>
  <w:style w:type="character" w:customStyle="1" w:styleId="ae">
    <w:name w:val="Текст примечания Знак"/>
    <w:basedOn w:val="a0"/>
    <w:link w:val="ad"/>
    <w:uiPriority w:val="99"/>
    <w:rsid w:val="00C53912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styleId="af">
    <w:name w:val="annotation reference"/>
    <w:basedOn w:val="a0"/>
    <w:uiPriority w:val="99"/>
    <w:unhideWhenUsed/>
    <w:qFormat/>
    <w:rsid w:val="00C53912"/>
    <w:rPr>
      <w:sz w:val="16"/>
      <w:szCs w:val="16"/>
    </w:rPr>
  </w:style>
  <w:style w:type="paragraph" w:styleId="af0">
    <w:name w:val="Balloon Text"/>
    <w:basedOn w:val="a"/>
    <w:link w:val="af1"/>
    <w:uiPriority w:val="99"/>
    <w:semiHidden/>
    <w:unhideWhenUsed/>
    <w:rsid w:val="00C53912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C53912"/>
    <w:rPr>
      <w:rFonts w:ascii="Tahoma" w:eastAsia="Times New Roman" w:hAnsi="Tahoma" w:cs="Tahoma"/>
      <w:kern w:val="0"/>
      <w:sz w:val="16"/>
      <w:szCs w:val="16"/>
      <w:lang w:eastAsia="ar-SA"/>
      <w14:ligatures w14:val="none"/>
    </w:rPr>
  </w:style>
  <w:style w:type="paragraph" w:styleId="1b">
    <w:name w:val="toc 1"/>
    <w:basedOn w:val="a"/>
    <w:next w:val="a"/>
    <w:autoRedefine/>
    <w:uiPriority w:val="39"/>
    <w:unhideWhenUsed/>
    <w:rsid w:val="00C53912"/>
    <w:pPr>
      <w:spacing w:after="100"/>
    </w:pPr>
  </w:style>
  <w:style w:type="character" w:styleId="af2">
    <w:name w:val="Hyperlink"/>
    <w:basedOn w:val="a0"/>
    <w:uiPriority w:val="99"/>
    <w:unhideWhenUsed/>
    <w:rsid w:val="00C53912"/>
    <w:rPr>
      <w:color w:val="0563C1" w:themeColor="hyperlink"/>
      <w:u w:val="single"/>
    </w:rPr>
  </w:style>
  <w:style w:type="paragraph" w:styleId="2b">
    <w:name w:val="toc 2"/>
    <w:basedOn w:val="a"/>
    <w:next w:val="a"/>
    <w:autoRedefine/>
    <w:uiPriority w:val="39"/>
    <w:unhideWhenUsed/>
    <w:rsid w:val="00C53912"/>
    <w:pPr>
      <w:spacing w:after="100"/>
      <w:ind w:left="200"/>
    </w:pPr>
  </w:style>
  <w:style w:type="paragraph" w:styleId="3b">
    <w:name w:val="toc 3"/>
    <w:basedOn w:val="a"/>
    <w:next w:val="a"/>
    <w:autoRedefine/>
    <w:uiPriority w:val="39"/>
    <w:unhideWhenUsed/>
    <w:rsid w:val="00C53912"/>
    <w:pPr>
      <w:spacing w:after="100"/>
      <w:ind w:left="400"/>
    </w:pPr>
  </w:style>
  <w:style w:type="paragraph" w:styleId="4b">
    <w:name w:val="toc 4"/>
    <w:basedOn w:val="a"/>
    <w:next w:val="a"/>
    <w:autoRedefine/>
    <w:uiPriority w:val="39"/>
    <w:unhideWhenUsed/>
    <w:rsid w:val="00C53912"/>
    <w:pPr>
      <w:spacing w:after="100"/>
      <w:ind w:left="600"/>
    </w:pPr>
  </w:style>
  <w:style w:type="paragraph" w:styleId="af3">
    <w:name w:val="annotation subject"/>
    <w:basedOn w:val="ad"/>
    <w:next w:val="ad"/>
    <w:link w:val="af4"/>
    <w:uiPriority w:val="99"/>
    <w:semiHidden/>
    <w:unhideWhenUsed/>
    <w:rsid w:val="00C53912"/>
    <w:rPr>
      <w:b/>
      <w:bCs/>
    </w:rPr>
  </w:style>
  <w:style w:type="character" w:customStyle="1" w:styleId="af4">
    <w:name w:val="Тема примечания Знак"/>
    <w:basedOn w:val="ae"/>
    <w:link w:val="af3"/>
    <w:uiPriority w:val="99"/>
    <w:semiHidden/>
    <w:rsid w:val="00C53912"/>
    <w:rPr>
      <w:rFonts w:ascii="Times New Roman" w:eastAsia="Times New Roman" w:hAnsi="Times New Roman" w:cs="Times New Roman"/>
      <w:b/>
      <w:bCs/>
      <w:kern w:val="0"/>
      <w:sz w:val="24"/>
      <w:szCs w:val="24"/>
      <w:lang w:eastAsia="ar-SA"/>
      <w14:ligatures w14:val="none"/>
    </w:rPr>
  </w:style>
  <w:style w:type="paragraph" w:styleId="af5">
    <w:name w:val="header"/>
    <w:basedOn w:val="a"/>
    <w:link w:val="af6"/>
    <w:uiPriority w:val="99"/>
    <w:unhideWhenUsed/>
    <w:rsid w:val="00C53912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C53912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af7">
    <w:name w:val="footer"/>
    <w:basedOn w:val="a"/>
    <w:link w:val="af8"/>
    <w:uiPriority w:val="99"/>
    <w:unhideWhenUsed/>
    <w:rsid w:val="00C53912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C53912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customStyle="1" w:styleId="a8">
    <w:name w:val="Абзац списка Знак"/>
    <w:aliases w:val="ТЧ Список Знак"/>
    <w:basedOn w:val="a0"/>
    <w:link w:val="a7"/>
    <w:uiPriority w:val="34"/>
    <w:locked/>
    <w:rsid w:val="00C53912"/>
  </w:style>
  <w:style w:type="character" w:styleId="af9">
    <w:name w:val="Emphasis"/>
    <w:qFormat/>
    <w:rsid w:val="00C53912"/>
    <w:rPr>
      <w:i/>
      <w:iCs/>
    </w:rPr>
  </w:style>
  <w:style w:type="paragraph" w:customStyle="1" w:styleId="1c">
    <w:name w:val="Текст примечания1"/>
    <w:basedOn w:val="a"/>
    <w:rsid w:val="00C53912"/>
    <w:rPr>
      <w:rFonts w:eastAsia="Calibri"/>
    </w:rPr>
  </w:style>
  <w:style w:type="paragraph" w:styleId="afa">
    <w:name w:val="Revision"/>
    <w:hidden/>
    <w:uiPriority w:val="99"/>
    <w:semiHidden/>
    <w:rsid w:val="00C5391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afb">
    <w:name w:val="Курьер фиксированный"/>
    <w:basedOn w:val="a"/>
    <w:rsid w:val="00C53912"/>
    <w:pPr>
      <w:spacing w:after="0"/>
      <w:jc w:val="left"/>
    </w:pPr>
    <w:rPr>
      <w:rFonts w:ascii="Courier" w:hAnsi="Courier"/>
      <w:sz w:val="22"/>
      <w:szCs w:val="20"/>
      <w:lang w:val="en-US" w:eastAsia="ru-RU"/>
    </w:rPr>
  </w:style>
  <w:style w:type="character" w:styleId="afc">
    <w:name w:val="FollowedHyperlink"/>
    <w:basedOn w:val="a0"/>
    <w:uiPriority w:val="99"/>
    <w:semiHidden/>
    <w:unhideWhenUsed/>
    <w:rsid w:val="00C53912"/>
    <w:rPr>
      <w:color w:val="954F72" w:themeColor="followedHyperlink"/>
      <w:u w:val="single"/>
    </w:rPr>
  </w:style>
  <w:style w:type="paragraph" w:customStyle="1" w:styleId="2c">
    <w:name w:val="Текст примечания2"/>
    <w:basedOn w:val="a"/>
    <w:rsid w:val="00C53912"/>
    <w:rPr>
      <w:sz w:val="20"/>
      <w:szCs w:val="20"/>
      <w:lang w:eastAsia="zh-CN"/>
    </w:rPr>
  </w:style>
  <w:style w:type="paragraph" w:customStyle="1" w:styleId="2d">
    <w:name w:val="Название объекта2"/>
    <w:basedOn w:val="a"/>
    <w:next w:val="a"/>
    <w:rsid w:val="00C53912"/>
    <w:pPr>
      <w:keepNext/>
      <w:suppressAutoHyphens w:val="0"/>
      <w:spacing w:before="120"/>
      <w:jc w:val="center"/>
    </w:pPr>
    <w:rPr>
      <w:rFonts w:ascii="Arial" w:hAnsi="Arial" w:cs="Arial"/>
      <w:b/>
      <w:bCs/>
      <w:sz w:val="22"/>
      <w:szCs w:val="20"/>
      <w:lang w:eastAsia="zh-CN"/>
    </w:rPr>
  </w:style>
  <w:style w:type="paragraph" w:customStyle="1" w:styleId="UtraceImages">
    <w:name w:val="Utrace_Images"/>
    <w:basedOn w:val="a"/>
    <w:rsid w:val="00C53912"/>
    <w:pPr>
      <w:widowControl w:val="0"/>
      <w:numPr>
        <w:numId w:val="8"/>
      </w:numPr>
      <w:spacing w:before="200" w:after="120"/>
      <w:jc w:val="center"/>
    </w:pPr>
    <w:rPr>
      <w:rFonts w:cs="Arial"/>
      <w:i/>
      <w:iCs/>
      <w:lang w:eastAsia="ru-RU"/>
    </w:rPr>
  </w:style>
  <w:style w:type="paragraph" w:customStyle="1" w:styleId="Tableeng">
    <w:name w:val="Table eng"/>
    <w:basedOn w:val="a"/>
    <w:next w:val="a"/>
    <w:rsid w:val="00C53912"/>
    <w:pPr>
      <w:keepNext/>
      <w:numPr>
        <w:numId w:val="10"/>
      </w:numPr>
      <w:spacing w:after="0" w:line="256" w:lineRule="auto"/>
      <w:jc w:val="right"/>
    </w:pPr>
    <w:rPr>
      <w:rFonts w:cs="Calibri"/>
      <w:i/>
      <w:iCs/>
      <w:lang w:val="en-US" w:eastAsia="zh-CN"/>
    </w:rPr>
  </w:style>
  <w:style w:type="paragraph" w:styleId="52">
    <w:name w:val="toc 5"/>
    <w:basedOn w:val="a"/>
    <w:next w:val="a"/>
    <w:autoRedefine/>
    <w:uiPriority w:val="39"/>
    <w:unhideWhenUsed/>
    <w:rsid w:val="00C53912"/>
    <w:pPr>
      <w:spacing w:after="100"/>
      <w:ind w:left="960"/>
    </w:pPr>
  </w:style>
  <w:style w:type="paragraph" w:styleId="62">
    <w:name w:val="toc 6"/>
    <w:basedOn w:val="a"/>
    <w:next w:val="a"/>
    <w:autoRedefine/>
    <w:uiPriority w:val="39"/>
    <w:unhideWhenUsed/>
    <w:rsid w:val="00C53912"/>
    <w:pPr>
      <w:suppressAutoHyphens w:val="0"/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2">
    <w:name w:val="toc 7"/>
    <w:basedOn w:val="a"/>
    <w:next w:val="a"/>
    <w:autoRedefine/>
    <w:uiPriority w:val="39"/>
    <w:unhideWhenUsed/>
    <w:rsid w:val="00C53912"/>
    <w:pPr>
      <w:suppressAutoHyphens w:val="0"/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2">
    <w:name w:val="toc 8"/>
    <w:basedOn w:val="a"/>
    <w:next w:val="a"/>
    <w:autoRedefine/>
    <w:uiPriority w:val="39"/>
    <w:unhideWhenUsed/>
    <w:rsid w:val="00C53912"/>
    <w:pPr>
      <w:suppressAutoHyphens w:val="0"/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2">
    <w:name w:val="toc 9"/>
    <w:basedOn w:val="a"/>
    <w:next w:val="a"/>
    <w:autoRedefine/>
    <w:uiPriority w:val="39"/>
    <w:unhideWhenUsed/>
    <w:rsid w:val="00C53912"/>
    <w:pPr>
      <w:suppressAutoHyphens w:val="0"/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afd">
    <w:name w:val="Unresolved Mention"/>
    <w:basedOn w:val="a0"/>
    <w:uiPriority w:val="99"/>
    <w:semiHidden/>
    <w:unhideWhenUsed/>
    <w:rsid w:val="00C53912"/>
    <w:rPr>
      <w:color w:val="605E5C"/>
      <w:shd w:val="clear" w:color="auto" w:fill="E1DFDD"/>
    </w:rPr>
  </w:style>
  <w:style w:type="paragraph" w:styleId="3c">
    <w:name w:val="Body Text Indent 3"/>
    <w:basedOn w:val="a"/>
    <w:link w:val="3d"/>
    <w:rsid w:val="00C53912"/>
    <w:pPr>
      <w:suppressAutoHyphens w:val="0"/>
      <w:spacing w:after="120" w:afterAutospacing="1"/>
      <w:ind w:left="283"/>
    </w:pPr>
    <w:rPr>
      <w:sz w:val="16"/>
      <w:szCs w:val="16"/>
      <w:lang w:eastAsia="ru-RU"/>
    </w:rPr>
  </w:style>
  <w:style w:type="character" w:customStyle="1" w:styleId="3d">
    <w:name w:val="Основной текст с отступом 3 Знак"/>
    <w:basedOn w:val="a0"/>
    <w:link w:val="3c"/>
    <w:rsid w:val="00C53912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para">
    <w:name w:val="_para"/>
    <w:basedOn w:val="a"/>
    <w:link w:val="para1"/>
    <w:rsid w:val="00C53912"/>
    <w:pPr>
      <w:tabs>
        <w:tab w:val="left" w:pos="0"/>
      </w:tabs>
      <w:suppressAutoHyphens w:val="0"/>
      <w:spacing w:before="120" w:after="120"/>
      <w:ind w:left="720"/>
    </w:pPr>
    <w:rPr>
      <w:lang w:eastAsia="ru-RU"/>
    </w:rPr>
  </w:style>
  <w:style w:type="character" w:customStyle="1" w:styleId="para1">
    <w:name w:val="_para Знак1"/>
    <w:link w:val="para"/>
    <w:rsid w:val="00C5391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d">
    <w:name w:val="Название объекта1"/>
    <w:basedOn w:val="a"/>
    <w:next w:val="a"/>
    <w:rsid w:val="00C53912"/>
    <w:pPr>
      <w:keepNext/>
      <w:spacing w:before="120" w:after="120"/>
      <w:jc w:val="center"/>
    </w:pPr>
    <w:rPr>
      <w:rFonts w:ascii="Arial" w:hAnsi="Arial" w:cs="Arial"/>
      <w:b/>
      <w:bCs/>
      <w:sz w:val="22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1878</Words>
  <Characters>10710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Саньков Андрей Николаевич</dc:creator>
  <cp:keywords/>
  <dc:description/>
  <cp:lastModifiedBy>DMITRY Lapushkov</cp:lastModifiedBy>
  <cp:revision>2</cp:revision>
  <dcterms:created xsi:type="dcterms:W3CDTF">2026-08-30T06:07:00Z</dcterms:created>
  <dcterms:modified xsi:type="dcterms:W3CDTF">2026-08-30T06:07:00Z</dcterms:modified>
</cp:coreProperties>
</file>